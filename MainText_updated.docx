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proofErr w:type="spellStart"/>
      <w:r>
        <w:rPr>
          <w:rFonts w:ascii="Times New Roman" w:hAnsi="Times New Roman" w:cs="Times New Roman"/>
          <w:i/>
        </w:rPr>
        <w:t>BMhyb</w:t>
      </w:r>
      <w:proofErr w:type="spellEnd"/>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00E53089">
        <w:rPr>
          <w:rFonts w:ascii="Times New Roman" w:hAnsi="Times New Roman" w:cs="Times New Roman"/>
          <w:lang w:eastAsia="zh-TW"/>
        </w:rPr>
        <w:t xml:space="preserve">; </w:t>
      </w:r>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proofErr w:type="spellEnd"/>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r w:rsidR="00656F6B">
        <w:rPr>
          <w:rFonts w:ascii="Times New Roman" w:eastAsia="標楷體" w:hAnsi="Times New Roman" w:cs="Times New Roman"/>
          <w:lang w:eastAsia="zh-TW"/>
        </w:rPr>
        <w:t>time</w:t>
      </w:r>
      <w:r w:rsidRPr="00A54453">
        <w:rPr>
          <w:rFonts w:ascii="Times New Roman" w:eastAsia="標楷體" w:hAnsi="Times New Roman" w:cs="Times New Roman"/>
          <w:lang w:eastAsia="zh-TW"/>
        </w:rPr>
        <w:t xml:space="preserve"> multiplied by the</w:t>
      </w:r>
      <w:r w:rsidR="00990398">
        <w:rPr>
          <w:rFonts w:ascii="Times New Roman" w:eastAsia="標楷體" w:hAnsi="Times New Roman" w:cs="Times New Roman"/>
          <w:lang w:eastAsia="zh-TW"/>
        </w:rPr>
        <w:t xml:space="preserve"> square of</w:t>
      </w:r>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r w:rsidR="00990398">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12071C6F" w:rsidR="001116C0"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標楷體" w:hAnsi="Times New Roman" w:cs="Times New Roman"/>
          <w:lang w:eastAsia="zh-TW"/>
        </w:rPr>
        <w:t>Under Brownian motion model, t</w:t>
      </w:r>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r w:rsidRPr="00A54453">
        <w:rPr>
          <w:rFonts w:ascii="Times New Roman" w:eastAsia="標楷體"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標楷體" w:hAnsi="Times New Roman" w:cs="Times New Roman"/>
          <w:lang w:eastAsia="zh-TW"/>
        </w:rPr>
        <w:t xml:space="preserve">, </w:t>
      </w:r>
      <w:r w:rsidR="00833D3B">
        <w:rPr>
          <w:rFonts w:ascii="Times New Roman" w:eastAsia="標楷體" w:hAnsi="Times New Roman" w:cs="Times New Roman"/>
          <w:lang w:eastAsia="zh-TW"/>
        </w:rPr>
        <w:t xml:space="preserve">can be </w:t>
      </w:r>
      <w:r w:rsidRPr="00A54453">
        <w:rPr>
          <w:rFonts w:ascii="Times New Roman" w:eastAsia="標楷體" w:hAnsi="Times New Roman" w:cs="Times New Roman"/>
          <w:lang w:eastAsia="zh-TW"/>
        </w:rPr>
        <w:t xml:space="preserve">defined as </w:t>
      </w:r>
    </w:p>
    <w:p w14:paraId="7FDDD07E" w14:textId="77777777" w:rsidR="00833D3B" w:rsidRDefault="00083B48"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27A76CCF"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xml:space="preserve">, is calculate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r w:rsidR="00860036">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083B48"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083B48"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w:bookmarkStart w:id="0" w:name="_GoBack"/>
                    <w:bookmarkEnd w:id="0"/>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r w:rsidR="00F07EF1">
        <w:rPr>
          <w:rFonts w:ascii="Times New Roman" w:eastAsia="標楷體" w:hAnsi="Times New Roman" w:cs="Times New Roman"/>
          <w:lang w:eastAsia="zh-TW"/>
        </w:rPr>
        <w:t>can be</w:t>
      </w:r>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標楷體" w:hAnsi="Times New Roman" w:cs="Times New Roman"/>
          <w:lang w:eastAsia="zh-TW"/>
        </w:rPr>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r w:rsidR="004D3403">
        <w:rPr>
          <w:rFonts w:ascii="Times New Roman" w:eastAsia="標楷體" w:hAnsi="Times New Roman" w:cs="Times New Roman"/>
          <w:lang w:eastAsia="zh-TW"/>
        </w:rPr>
        <w:t>.</w:t>
      </w:r>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58400B0A"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083B48"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r>
        <w:rPr>
          <w:rFonts w:ascii="Times New Roman" w:eastAsia="標楷體" w:hAnsi="Times New Roman" w:cs="Times New Roman"/>
          <w:i/>
          <w:lang w:eastAsia="zh-TW"/>
        </w:rPr>
        <w:t>Numerical problems</w:t>
      </w:r>
      <w:r w:rsidRPr="00A54453">
        <w:rPr>
          <w:rFonts w:ascii="Times New Roman" w:eastAsia="標楷體" w:hAnsi="Times New Roman" w:cs="Times New Roman"/>
          <w:i/>
          <w:lang w:eastAsia="zh-TW"/>
        </w:rPr>
        <w:t xml:space="preserve"> </w:t>
      </w:r>
    </w:p>
    <w:p w14:paraId="2771DAD7" w14:textId="54A2CB03"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r w:rsidRPr="00BF4D8F">
        <w:rPr>
          <w:rFonts w:ascii="Times New Roman" w:hAnsi="Times New Roman" w:cs="Times New Roman"/>
        </w:rPr>
        <w:t xml:space="preserve">Brissette et al., 2007; </w:t>
      </w:r>
      <w:proofErr w:type="spellStart"/>
      <w:r w:rsidR="00724CE9" w:rsidRPr="00BF4D8F">
        <w:rPr>
          <w:rFonts w:ascii="Times New Roman" w:hAnsi="Times New Roman" w:cs="Times New Roman"/>
        </w:rPr>
        <w:t>Higham</w:t>
      </w:r>
      <w:proofErr w:type="spellEnd"/>
      <w:r w:rsidR="00724CE9" w:rsidRPr="00BF4D8F">
        <w:rPr>
          <w:rFonts w:ascii="Times New Roman" w:hAnsi="Times New Roman" w:cs="Times New Roman"/>
        </w:rPr>
        <w:t xml:space="preserve">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from the package Matrix </w:t>
      </w:r>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proofErr w:type="spellStart"/>
      <w:r w:rsidR="007E391B" w:rsidRPr="007E391B">
        <w:rPr>
          <w:rFonts w:ascii="Times New Roman" w:hAnsi="Times New Roman" w:cs="Times New Roman"/>
        </w:rPr>
        <w:t>SupplementalAnalysisForBrownianMotion.</w:t>
      </w:r>
      <w:r w:rsidR="007E391B">
        <w:rPr>
          <w:rFonts w:ascii="Times New Roman" w:hAnsi="Times New Roman" w:cs="Times New Roman"/>
        </w:rPr>
        <w:t>R</w:t>
      </w:r>
      <w:proofErr w:type="spellEnd"/>
      <w:r w:rsidR="007E391B">
        <w:rPr>
          <w:rFonts w:ascii="Times New Roman" w:hAnsi="Times New Roman" w:cs="Times New Roman"/>
        </w:rPr>
        <w:t>)</w:t>
      </w:r>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w:t>
      </w:r>
      <w:r>
        <w:rPr>
          <w:rFonts w:ascii="Times New Roman" w:hAnsi="Times New Roman" w:cs="Times New Roman"/>
          <w:lang w:eastAsia="zh-TW"/>
        </w:rPr>
        <w:lastRenderedPageBreak/>
        <w:t xml:space="preserve">rescaled the tree within R. The point of 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ADBA2BC"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proofErr w:type="spellStart"/>
      <w:r w:rsidR="00BA5E3F">
        <w:rPr>
          <w:rFonts w:ascii="Times New Roman" w:hAnsi="Times New Roman" w:cs="Times New Roman"/>
          <w:lang w:eastAsia="zh-TW"/>
        </w:rPr>
        <w:t>F</w:t>
      </w:r>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02AD4836"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left </w:t>
      </w:r>
      <w:r w:rsidR="00A71EA0">
        <w:rPr>
          <w:rFonts w:ascii="Times New Roman" w:eastAsia="標楷體" w:hAnsi="Times New Roman" w:cs="Times New Roman"/>
          <w:lang w:eastAsia="zh-TW"/>
        </w:rPr>
        <w:t>plot</w:t>
      </w:r>
      <w:r>
        <w:rPr>
          <w:rFonts w:ascii="Times New Roman" w:eastAsia="標楷體" w:hAnsi="Times New Roman" w:cs="Times New Roman"/>
          <w:lang w:eastAsia="zh-TW"/>
        </w:rPr>
        <w:t>) and tobacco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r w:rsidR="00A71EA0">
        <w:rPr>
          <w:rFonts w:ascii="Times New Roman" w:eastAsia="標楷體" w:hAnsi="Times New Roman" w:cs="Times New Roman"/>
          <w:lang w:eastAsia="zh-TW"/>
        </w:rPr>
        <w:t>lot</w:t>
      </w:r>
      <w:r>
        <w:rPr>
          <w:rFonts w:ascii="Times New Roman" w:eastAsia="標楷體" w:hAnsi="Times New Roman" w:cs="Times New Roman"/>
          <w:lang w:eastAsia="zh-TW"/>
        </w:rPr>
        <w:t xml:space="preserve">), respectively, are shown by the evolutionary tree with the relevant gene flow. </w:t>
      </w:r>
      <w:r w:rsidR="00BF4D8F">
        <w:rPr>
          <w:rFonts w:ascii="Times New Roman" w:eastAsia="標楷體" w:hAnsi="Times New Roman" w:cs="Times New Roman"/>
          <w:lang w:eastAsia="zh-TW"/>
        </w:rPr>
        <w:t>Traits,  trees as well as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2B37C999"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r w:rsidR="00985F3E">
        <w:rPr>
          <w:rFonts w:ascii="Times New Roman" w:eastAsia="標楷體" w:hAnsi="Times New Roman" w:cs="Times New Roman"/>
          <w:lang w:eastAsia="zh-TW"/>
        </w:rPr>
        <w:t>ifference</w:t>
      </w:r>
      <w:r>
        <w:rPr>
          <w:rFonts w:ascii="Times New Roman" w:eastAsia="標楷體" w:hAnsi="Times New Roman" w:cs="Times New Roman"/>
          <w:lang w:eastAsia="zh-TW"/>
        </w:rPr>
        <w:t xml:space="preserve"> </w:t>
      </w:r>
      <w:r w:rsidR="00985F3E">
        <w:rPr>
          <w:rFonts w:ascii="Times New Roman" w:eastAsia="標楷體" w:hAnsi="Times New Roman" w:cs="Times New Roman"/>
          <w:lang w:eastAsia="zh-TW"/>
        </w:rPr>
        <w:t>within</w:t>
      </w:r>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code and data files in this work can be found at Dryad Digital Repository </w:t>
      </w:r>
      <w:proofErr w:type="gramStart"/>
      <w:r>
        <w:rPr>
          <w:rFonts w:ascii="Times New Roman" w:hAnsi="Times New Roman" w:cs="Times New Roman"/>
          <w:lang w:eastAsia="zh-TW"/>
        </w:rPr>
        <w:t>doi:</w:t>
      </w:r>
      <w:r w:rsidRPr="00251417">
        <w:rPr>
          <w:rFonts w:ascii="Times New Roman" w:hAnsi="Times New Roman" w:cs="Times New Roman"/>
          <w:lang w:eastAsia="zh-TW"/>
        </w:rPr>
        <w:t>10.5061/</w:t>
      </w:r>
      <w:proofErr w:type="spellStart"/>
      <w:r w:rsidRPr="00251417">
        <w:rPr>
          <w:rFonts w:ascii="Times New Roman" w:hAnsi="Times New Roman" w:cs="Times New Roman"/>
          <w:lang w:eastAsia="zh-TW"/>
        </w:rPr>
        <w:t>dryad.</w:t>
      </w:r>
      <w:r w:rsidR="00156E18">
        <w:rPr>
          <w:rFonts w:ascii="Times New Roman" w:hAnsi="Times New Roman" w:cs="Times New Roman"/>
          <w:lang w:eastAsia="zh-TW"/>
        </w:rPr>
        <w:t>xxxx</w:t>
      </w:r>
      <w:proofErr w:type="spellEnd"/>
      <w:proofErr w:type="gramEnd"/>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w:t>
      </w:r>
      <w:proofErr w:type="spellStart"/>
      <w:r w:rsidR="0058794C">
        <w:rPr>
          <w:rFonts w:ascii="Times New Roman" w:hAnsi="Times New Roman" w:cs="Times New Roman"/>
          <w:lang w:eastAsia="zh-TW"/>
        </w:rPr>
        <w:t>AICc</w:t>
      </w:r>
      <w:proofErr w:type="spellEnd"/>
      <w:r w:rsidR="0058794C">
        <w:rPr>
          <w:rFonts w:ascii="Times New Roman" w:hAnsi="Times New Roman" w:cs="Times New Roman"/>
          <w:lang w:eastAsia="zh-TW"/>
        </w:rPr>
        <w:t xml:space="preserve"> weights. </w:t>
      </w:r>
      <w:r w:rsidR="00E325B8">
        <w:rPr>
          <w:rFonts w:ascii="Times New Roman" w:eastAsia="標楷體" w:hAnsi="Times New Roman" w:cs="Times New Roman"/>
          <w:lang w:eastAsia="zh-TW"/>
        </w:rPr>
        <w:t>To examine parameter values, w</w:t>
      </w:r>
      <w:r w:rsidR="00E325B8" w:rsidRPr="00A54453">
        <w:rPr>
          <w:rFonts w:ascii="Times New Roman" w:eastAsia="標楷體"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lastRenderedPageBreak/>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w:t>
      </w:r>
      <w:r w:rsidRPr="00A54453">
        <w:rPr>
          <w:rFonts w:ascii="Times New Roman" w:hAnsi="Times New Roman" w:cs="Times New Roman"/>
          <w:lang w:eastAsia="zh-TW"/>
        </w:rPr>
        <w:lastRenderedPageBreak/>
        <w:t xml:space="preserve">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49437329"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w:t>
      </w:r>
      <w:proofErr w:type="spellStart"/>
      <w:r w:rsidR="002450C6">
        <w:rPr>
          <w:rFonts w:ascii="Times New Roman" w:hAnsi="Times New Roman" w:cs="Times New Roman"/>
        </w:rPr>
        <w:t>Akaike</w:t>
      </w:r>
      <w:proofErr w:type="spellEnd"/>
      <w:r w:rsidR="002450C6">
        <w:rPr>
          <w:rFonts w:ascii="Times New Roman" w:hAnsi="Times New Roman" w:cs="Times New Roman"/>
        </w:rPr>
        <w:t xml:space="preserv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not </w:t>
      </w:r>
      <w:r w:rsidR="002450C6">
        <w:rPr>
          <w:rFonts w:ascii="Times New Roman" w:hAnsi="Times New Roman" w:cs="Times New Roman"/>
        </w:rPr>
        <w:t xml:space="preserve">statistically significantly </w:t>
      </w:r>
      <w:r w:rsidR="00B1306F">
        <w:rPr>
          <w:rFonts w:ascii="Times New Roman" w:hAnsi="Times New Roman" w:cs="Times New Roman"/>
        </w:rPr>
        <w:t>have</w:t>
      </w:r>
      <w:r>
        <w:rPr>
          <w:rFonts w:ascii="Times New Roman" w:hAnsi="Times New Roman" w:cs="Times New Roman"/>
        </w:rPr>
        <w:t xml:space="preser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lastRenderedPageBreak/>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標楷體" w:hAnsi="Times New Roman" w:cs="Times New Roman"/>
          <w:lang w:eastAsia="zh-TW"/>
        </w:rPr>
      </w:pPr>
    </w:p>
    <w:p w14:paraId="15E0DC18" w14:textId="02F1BC2E" w:rsidR="001116C0" w:rsidRDefault="00C248BE"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intervals for the free parameters of the best model for cichlids</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標楷體"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11C8C507"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2FD3CB3"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lastRenderedPageBreak/>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0008005C">
        <w:rPr>
          <w:rFonts w:ascii="Times New Roman" w:hAnsi="Times New Roman" w:cs="Times New Roman"/>
          <w:lang w:eastAsia="zh-TW"/>
        </w:rPr>
        <w:t xml:space="preserve">Sam </w:t>
      </w:r>
      <w:proofErr w:type="spellStart"/>
      <w:r w:rsidR="0008005C">
        <w:rPr>
          <w:rFonts w:ascii="Times New Roman" w:hAnsi="Times New Roman" w:cs="Times New Roman"/>
          <w:lang w:eastAsia="zh-TW"/>
        </w:rPr>
        <w:t>Borstein</w:t>
      </w:r>
      <w:proofErr w:type="spellEnd"/>
      <w:r w:rsidR="0008005C">
        <w:rPr>
          <w:rFonts w:ascii="Times New Roman" w:hAnsi="Times New Roman" w:cs="Times New Roman"/>
          <w:lang w:eastAsia="zh-TW"/>
        </w:rPr>
        <w:t xml:space="preserve">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w:t>
      </w:r>
      <w:r>
        <w:rPr>
          <w:rFonts w:ascii="Times New Roman" w:hAnsi="Times New Roman" w:cs="Times New Roman"/>
          <w:lang w:eastAsia="zh-TW"/>
        </w:rPr>
        <w:lastRenderedPageBreak/>
        <w:t>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 xml:space="preserve">Hybridization, polyploidy and invasion: Lessons from </w:t>
      </w:r>
      <w:proofErr w:type="spellStart"/>
      <w:r w:rsidRPr="00227EE6">
        <w:rPr>
          <w:rFonts w:ascii="Times New Roman" w:hAnsi="Times New Roman" w:cs="Times New Roman"/>
        </w:rPr>
        <w:t>Spartina</w:t>
      </w:r>
      <w:proofErr w:type="spellEnd"/>
      <w:r w:rsidRPr="00227EE6">
        <w:rPr>
          <w:rFonts w:ascii="Times New Roman" w:hAnsi="Times New Roman" w:cs="Times New Roman"/>
        </w:rPr>
        <w:t xml:space="preserve">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proofErr w:type="spellStart"/>
      <w:r>
        <w:rPr>
          <w:rFonts w:ascii="Times New Roman" w:hAnsi="Times New Roman" w:cs="Times New Roman"/>
        </w:rPr>
        <w:t>A</w:t>
      </w:r>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w:t>
      </w:r>
      <w:proofErr w:type="gramStart"/>
      <w:r w:rsidR="00275104" w:rsidRPr="00275104">
        <w:rPr>
          <w:rFonts w:ascii="Times New Roman" w:hAnsi="Times New Roman" w:cs="Times New Roman"/>
        </w:rPr>
        <w:t>​.​</w:t>
      </w:r>
      <w:proofErr w:type="gramEnd"/>
      <w:r w:rsidR="00275104" w:rsidRPr="00275104">
        <w:rPr>
          <w:rFonts w:ascii="Times New Roman" w:hAnsi="Times New Roman" w:cs="Times New Roman"/>
        </w:rPr>
        <w:t xml:space="preserve">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w:t>
      </w:r>
      <w:proofErr w:type="spellStart"/>
      <w:r>
        <w:rPr>
          <w:rFonts w:ascii="Times New Roman" w:hAnsi="Times New Roman" w:cs="Times New Roman"/>
        </w:rPr>
        <w:t>Macheler</w:t>
      </w:r>
      <w:proofErr w:type="spellEnd"/>
      <w:r>
        <w:rPr>
          <w:rFonts w:ascii="Times New Roman" w:hAnsi="Times New Roman" w:cs="Times New Roman"/>
        </w:rPr>
        <w:t xml:space="preserve">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lastRenderedPageBreak/>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3"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4"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lastRenderedPageBreak/>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EDA25" w14:textId="77777777" w:rsidR="00A125FC" w:rsidRDefault="00A125FC">
      <w:r>
        <w:separator/>
      </w:r>
    </w:p>
  </w:endnote>
  <w:endnote w:type="continuationSeparator" w:id="0">
    <w:p w14:paraId="0DF4A9B7" w14:textId="77777777" w:rsidR="00A125FC" w:rsidRDefault="00A1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083B48" w:rsidRDefault="00083B48">
        <w:pPr>
          <w:jc w:val="center"/>
        </w:pPr>
        <w:r>
          <w:fldChar w:fldCharType="begin"/>
        </w:r>
        <w:r>
          <w:instrText xml:space="preserve"> PAGE   \* MERGEFORMAT </w:instrText>
        </w:r>
        <w:r>
          <w:fldChar w:fldCharType="separate"/>
        </w:r>
        <w:r w:rsidR="003A7E38">
          <w:rPr>
            <w:noProof/>
          </w:rPr>
          <w:t>9</w:t>
        </w:r>
        <w:r>
          <w:rPr>
            <w:noProof/>
          </w:rPr>
          <w:fldChar w:fldCharType="end"/>
        </w:r>
      </w:p>
    </w:sdtContent>
  </w:sdt>
  <w:p w14:paraId="2DCE4AA1" w14:textId="77777777" w:rsidR="00083B48" w:rsidRDefault="00083B4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2B1ED4" w14:textId="77777777" w:rsidR="00A125FC" w:rsidRDefault="00A125FC">
      <w:r>
        <w:separator/>
      </w:r>
    </w:p>
  </w:footnote>
  <w:footnote w:type="continuationSeparator" w:id="0">
    <w:p w14:paraId="6A2D254F" w14:textId="77777777" w:rsidR="00A125FC" w:rsidRDefault="00A125F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6013B"/>
    <w:rsid w:val="003A0CC4"/>
    <w:rsid w:val="003A7E38"/>
    <w:rsid w:val="003B4D49"/>
    <w:rsid w:val="003E7DA3"/>
    <w:rsid w:val="003F1C2D"/>
    <w:rsid w:val="00416613"/>
    <w:rsid w:val="004450A2"/>
    <w:rsid w:val="00474F21"/>
    <w:rsid w:val="00486028"/>
    <w:rsid w:val="00493CE4"/>
    <w:rsid w:val="004B3CAF"/>
    <w:rsid w:val="004D3403"/>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55EE7"/>
    <w:rsid w:val="0077221B"/>
    <w:rsid w:val="0077690F"/>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920B01"/>
    <w:rsid w:val="0094069D"/>
    <w:rsid w:val="00953B61"/>
    <w:rsid w:val="009561E2"/>
    <w:rsid w:val="00966D77"/>
    <w:rsid w:val="00973990"/>
    <w:rsid w:val="00985F3E"/>
    <w:rsid w:val="00990398"/>
    <w:rsid w:val="009F15E8"/>
    <w:rsid w:val="00A125FC"/>
    <w:rsid w:val="00A154BA"/>
    <w:rsid w:val="00A27433"/>
    <w:rsid w:val="00A44D70"/>
    <w:rsid w:val="00A46913"/>
    <w:rsid w:val="00A70541"/>
    <w:rsid w:val="00A71EA0"/>
    <w:rsid w:val="00A76491"/>
    <w:rsid w:val="00A80626"/>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7EF3"/>
    <w:rsid w:val="00CE4E9B"/>
    <w:rsid w:val="00D34566"/>
    <w:rsid w:val="00D41D73"/>
    <w:rsid w:val="00DE2E36"/>
    <w:rsid w:val="00DE451C"/>
    <w:rsid w:val="00DF2A63"/>
    <w:rsid w:val="00E03597"/>
    <w:rsid w:val="00E10849"/>
    <w:rsid w:val="00E10E0C"/>
    <w:rsid w:val="00E14F21"/>
    <w:rsid w:val="00E325B8"/>
    <w:rsid w:val="00E347B8"/>
    <w:rsid w:val="00E53089"/>
    <w:rsid w:val="00E761AE"/>
    <w:rsid w:val="00E92FBC"/>
    <w:rsid w:val="00EC43E4"/>
    <w:rsid w:val="00ED7E7F"/>
    <w:rsid w:val="00EE03EB"/>
    <w:rsid w:val="00EE74ED"/>
    <w:rsid w:val="00F07EF1"/>
    <w:rsid w:val="00F13547"/>
    <w:rsid w:val="00F36405"/>
    <w:rsid w:val="00F43B23"/>
    <w:rsid w:val="00F72D51"/>
    <w:rsid w:val="00F73378"/>
    <w:rsid w:val="00F81E46"/>
    <w:rsid w:val="00F91D72"/>
    <w:rsid w:val="00FB1F41"/>
    <w:rsid w:val="00FC62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www.fishbase.org" TargetMode="External"/><Relationship Id="rId14" Type="http://schemas.openxmlformats.org/officeDocument/2006/relationships/hyperlink" Target="http://mesquiteproject.org" TargetMode="Externa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38</Pages>
  <Words>8694</Words>
  <Characters>49558</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58136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124</cp:revision>
  <dcterms:created xsi:type="dcterms:W3CDTF">2017-08-28T17:18:00Z</dcterms:created>
  <dcterms:modified xsi:type="dcterms:W3CDTF">2017-10-07T05:51:00Z</dcterms:modified>
</cp:coreProperties>
</file>