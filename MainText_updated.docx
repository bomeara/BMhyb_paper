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proofErr w:type="spellStart"/>
      <w:r w:rsidRPr="00A54453">
        <w:rPr>
          <w:rFonts w:ascii="Times New Roman" w:hAnsi="Times New Roman" w:cs="Times New Roman"/>
        </w:rPr>
        <w:t>Dwueng-Chwuan</w:t>
      </w:r>
      <w:proofErr w:type="spellEnd"/>
      <w:r w:rsidRPr="00A54453">
        <w:rPr>
          <w:rFonts w:ascii="Times New Roman" w:hAnsi="Times New Roman" w:cs="Times New Roman"/>
        </w:rPr>
        <w:t xml:space="preserve">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t>
      </w:r>
      <w:proofErr w:type="spellStart"/>
      <w:r w:rsidRPr="00A54453">
        <w:rPr>
          <w:rFonts w:ascii="Times New Roman" w:hAnsi="Times New Roman" w:cs="Times New Roman"/>
          <w:i/>
          <w:color w:val="000000"/>
          <w:szCs w:val="15"/>
        </w:rPr>
        <w:t>Wenhwa</w:t>
      </w:r>
      <w:proofErr w:type="spellEnd"/>
      <w:r w:rsidRPr="00A54453">
        <w:rPr>
          <w:rFonts w:ascii="Times New Roman" w:hAnsi="Times New Roman" w:cs="Times New Roman"/>
          <w:i/>
          <w:color w:val="000000"/>
          <w:szCs w:val="15"/>
        </w:rPr>
        <w:t xml:space="preserve"> Rd., </w:t>
      </w:r>
      <w:proofErr w:type="spellStart"/>
      <w:r w:rsidRPr="00A54453">
        <w:rPr>
          <w:rFonts w:ascii="Times New Roman" w:hAnsi="Times New Roman" w:cs="Times New Roman"/>
          <w:i/>
          <w:color w:val="000000"/>
          <w:szCs w:val="15"/>
        </w:rPr>
        <w:t>Seatwen</w:t>
      </w:r>
      <w:proofErr w:type="spellEnd"/>
      <w:r w:rsidRPr="00A54453">
        <w:rPr>
          <w:rFonts w:ascii="Times New Roman" w:hAnsi="Times New Roman" w:cs="Times New Roman"/>
          <w:i/>
          <w:color w:val="000000"/>
          <w:szCs w:val="15"/>
        </w:rPr>
        <w:t>,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28EC6DFA" w14:textId="1502019D" w:rsidR="001116C0" w:rsidRPr="00A54453" w:rsidRDefault="001116C0" w:rsidP="00BF4D8F">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r>
          <w:rPr>
            <w:rFonts w:ascii="Cambria Math" w:hAnsi="Cambria Math" w:cs="Times New Roman"/>
          </w:rPr>
          <m:t>σ</m:t>
        </m:r>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proofErr w:type="spellStart"/>
      <w:r>
        <w:rPr>
          <w:rFonts w:ascii="Times New Roman" w:hAnsi="Times New Roman" w:cs="Times New Roman"/>
          <w:i/>
        </w:rPr>
        <w:t>Nicotiana</w:t>
      </w:r>
      <w:proofErr w:type="spellEnd"/>
      <w:r>
        <w:rPr>
          <w:rFonts w:ascii="Times New Roman" w:hAnsi="Times New Roman" w:cs="Times New Roman"/>
        </w:rPr>
        <w:t xml:space="preserve"> drought tolerance. </w:t>
      </w:r>
      <w:r>
        <w:rPr>
          <w:rFonts w:ascii="Times New Roman" w:hAnsi="Times New Roman" w:cs="Times New Roman"/>
          <w:lang w:eastAsia="zh-TW"/>
        </w:rPr>
        <w:t xml:space="preserve">The new method </w:t>
      </w:r>
      <w:r w:rsidR="00CE4E9B">
        <w:rPr>
          <w:rFonts w:ascii="Times New Roman" w:hAnsi="Times New Roman" w:cs="Times New Roman"/>
          <w:lang w:eastAsia="zh-TW"/>
        </w:rPr>
        <w:t>is</w:t>
      </w:r>
      <w:r w:rsidR="00EE03EB">
        <w:rPr>
          <w:rFonts w:ascii="Times New Roman" w:hAnsi="Times New Roman" w:cs="Times New Roman"/>
          <w:lang w:eastAsia="zh-TW"/>
        </w:rPr>
        <w:t xml:space="preserve"> </w:t>
      </w:r>
      <w:r>
        <w:rPr>
          <w:rFonts w:ascii="Times New Roman" w:hAnsi="Times New Roman" w:cs="Times New Roman"/>
          <w:lang w:eastAsia="zh-TW"/>
        </w:rPr>
        <w:t xml:space="preserve">available </w:t>
      </w:r>
      <w:r w:rsidR="00416613">
        <w:rPr>
          <w:rFonts w:ascii="Times New Roman" w:hAnsi="Times New Roman" w:cs="Times New Roman"/>
          <w:lang w:eastAsia="zh-TW"/>
        </w:rPr>
        <w:t>o</w:t>
      </w:r>
      <w:r>
        <w:rPr>
          <w:rFonts w:ascii="Times New Roman" w:hAnsi="Times New Roman" w:cs="Times New Roman"/>
          <w:lang w:eastAsia="zh-TW"/>
        </w:rPr>
        <w:t xml:space="preserve">n </w:t>
      </w:r>
      <w:r w:rsidR="00416613" w:rsidRPr="00416613">
        <w:rPr>
          <w:rFonts w:ascii="Times New Roman" w:hAnsi="Times New Roman" w:cs="Times New Roman"/>
          <w:lang w:eastAsia="zh-TW"/>
        </w:rPr>
        <w:t>CRAN</w:t>
      </w:r>
      <w:r w:rsidR="00D34566">
        <w:rPr>
          <w:rFonts w:ascii="Times New Roman" w:hAnsi="Times New Roman" w:cs="Times New Roman"/>
          <w:lang w:eastAsia="zh-TW"/>
        </w:rPr>
        <w:t xml:space="preserve"> </w:t>
      </w:r>
      <w:r w:rsidR="00D34566">
        <w:rPr>
          <w:rFonts w:ascii="Times New Roman" w:hAnsi="Times New Roman" w:cs="Times New Roman"/>
        </w:rPr>
        <w:t>- Package:</w:t>
      </w:r>
      <w:r>
        <w:rPr>
          <w:rFonts w:ascii="Times New Roman" w:hAnsi="Times New Roman" w:cs="Times New Roman"/>
        </w:rPr>
        <w:t xml:space="preserve"> </w:t>
      </w:r>
      <w:proofErr w:type="spellStart"/>
      <w:r>
        <w:rPr>
          <w:rFonts w:ascii="Times New Roman" w:hAnsi="Times New Roman" w:cs="Times New Roman"/>
          <w:i/>
        </w:rPr>
        <w:t>BMhyb</w:t>
      </w:r>
      <w:proofErr w:type="spellEnd"/>
      <w:r w:rsidR="00AA00FC">
        <w:rPr>
          <w:rFonts w:ascii="Times New Roman" w:hAnsi="Times New Roman" w:cs="Times New Roman"/>
        </w:rPr>
        <w:t>.</w:t>
      </w: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r w:rsidR="00EE74ED">
        <w:rPr>
          <w:rFonts w:ascii="Times New Roman" w:hAnsi="Times New Roman" w:cs="Times New Roman"/>
          <w:lang w:eastAsia="zh-TW"/>
        </w:rPr>
        <w:t xml:space="preserve">reticulate </w:t>
      </w:r>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w:t>
      </w: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1985, 2008; </w:t>
      </w:r>
      <w:proofErr w:type="spellStart"/>
      <w:r w:rsidRPr="00A54453">
        <w:rPr>
          <w:rFonts w:ascii="Times New Roman" w:hAnsi="Times New Roman" w:cs="Times New Roman"/>
        </w:rPr>
        <w:t>Cheverud</w:t>
      </w:r>
      <w:proofErr w:type="spellEnd"/>
      <w:r w:rsidRPr="00A54453">
        <w:rPr>
          <w:rFonts w:ascii="Times New Roman" w:hAnsi="Times New Roman" w:cs="Times New Roman"/>
        </w:rPr>
        <w:t xml:space="preserve"> et al. 1985; </w:t>
      </w: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1989;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Kot</w:t>
      </w:r>
      <w:proofErr w:type="spellEnd"/>
      <w:r w:rsidRPr="00A54453">
        <w:rPr>
          <w:rFonts w:ascii="Times New Roman" w:hAnsi="Times New Roman" w:cs="Times New Roman"/>
        </w:rPr>
        <w:t xml:space="preserve">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w:t>
      </w:r>
      <w:proofErr w:type="spellStart"/>
      <w:r w:rsidRPr="00A54453">
        <w:rPr>
          <w:rFonts w:ascii="Times New Roman" w:hAnsi="Times New Roman" w:cs="Times New Roman"/>
        </w:rPr>
        <w:t>Housworth</w:t>
      </w:r>
      <w:proofErr w:type="spellEnd"/>
      <w:r w:rsidRPr="00A54453">
        <w:rPr>
          <w:rFonts w:ascii="Times New Roman" w:hAnsi="Times New Roman" w:cs="Times New Roman"/>
        </w:rPr>
        <w:t xml:space="preserve"> et al. 2004; Butler and King 2004; O’Meara et al. 2006; Hansen et </w:t>
      </w:r>
      <w:r>
        <w:rPr>
          <w:rFonts w:ascii="Times New Roman" w:hAnsi="Times New Roman" w:cs="Times New Roman"/>
        </w:rPr>
        <w:t>al. 2008; Beaulieu et al. 2012) as well as many other problems, ranging from ancestral state estimation (</w:t>
      </w:r>
      <w:proofErr w:type="spellStart"/>
      <w:r>
        <w:rPr>
          <w:rFonts w:ascii="Times New Roman" w:hAnsi="Times New Roman" w:cs="Times New Roman"/>
        </w:rPr>
        <w:t>Schluter</w:t>
      </w:r>
      <w:proofErr w:type="spellEnd"/>
      <w:r>
        <w:rPr>
          <w:rFonts w:ascii="Times New Roman" w:hAnsi="Times New Roman" w:cs="Times New Roman"/>
        </w:rPr>
        <w:t xml:space="preserve"> et al. 1997) to estimating the effect of traits on diversification rates (Maddison et al. 2007) to predicting extinction risk (</w:t>
      </w:r>
      <w:proofErr w:type="spellStart"/>
      <w:r>
        <w:rPr>
          <w:rFonts w:ascii="Times New Roman" w:hAnsi="Times New Roman" w:cs="Times New Roman"/>
        </w:rPr>
        <w:t>Cardillo</w:t>
      </w:r>
      <w:proofErr w:type="spellEnd"/>
      <w:r>
        <w:rPr>
          <w:rFonts w:ascii="Times New Roman" w:hAnsi="Times New Roman" w:cs="Times New Roman"/>
        </w:rPr>
        <w:t xml:space="preserve"> et al. 2006).</w:t>
      </w:r>
      <w:r w:rsidRPr="00A54453">
        <w:rPr>
          <w:rFonts w:ascii="Times New Roman" w:hAnsi="Times New Roman" w:cs="Times New Roman"/>
        </w:rPr>
        <w:t xml:space="preserve"> However, hybridization, a fairly common process (Mallet 2005, 2007; </w:t>
      </w:r>
      <w:proofErr w:type="spellStart"/>
      <w:r w:rsidRPr="00A54453">
        <w:rPr>
          <w:rFonts w:ascii="Times New Roman" w:hAnsi="Times New Roman" w:cs="Times New Roman"/>
          <w:lang w:eastAsia="zh-TW"/>
        </w:rPr>
        <w:t>Riesberg</w:t>
      </w:r>
      <w:proofErr w:type="spellEnd"/>
      <w:r w:rsidRPr="00A54453">
        <w:rPr>
          <w:rFonts w:ascii="Times New Roman" w:hAnsi="Times New Roman" w:cs="Times New Roman"/>
          <w:lang w:eastAsia="zh-TW"/>
        </w:rPr>
        <w:t xml:space="preserve">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r w:rsidR="00EE74ED">
        <w:rPr>
          <w:rFonts w:ascii="Times New Roman" w:hAnsi="Times New Roman" w:cs="Times New Roman"/>
        </w:rPr>
        <w:t xml:space="preserve">structure </w:t>
      </w:r>
      <w:r>
        <w:rPr>
          <w:rFonts w:ascii="Times New Roman" w:hAnsi="Times New Roman" w:cs="Times New Roman"/>
        </w:rPr>
        <w:t>(Arnold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 xml:space="preserve">Linder and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2004;</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et al. 2010</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r w:rsidR="00EE74ED">
        <w:rPr>
          <w:rFonts w:ascii="Times New Roman" w:hAnsi="Times New Roman" w:cs="Times New Roman"/>
        </w:rPr>
        <w:t xml:space="preserve"> currently</w:t>
      </w:r>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et al. 2002</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Bryand</w:t>
      </w:r>
      <w:proofErr w:type="spellEnd"/>
      <w:r w:rsidRPr="00A54453">
        <w:rPr>
          <w:rFonts w:ascii="Times New Roman" w:hAnsi="Times New Roman" w:cs="Times New Roman"/>
        </w:rPr>
        <w:t xml:space="preserve"> and Moulton 2004; </w:t>
      </w:r>
      <w:proofErr w:type="spellStart"/>
      <w:r w:rsidRPr="00A54453">
        <w:rPr>
          <w:rFonts w:ascii="Times New Roman" w:hAnsi="Times New Roman" w:cs="Times New Roman"/>
          <w:lang w:eastAsia="zh-TW"/>
        </w:rPr>
        <w:t>Moret</w:t>
      </w:r>
      <w:proofErr w:type="spellEnd"/>
      <w:r w:rsidRPr="00A54453">
        <w:rPr>
          <w:rFonts w:ascii="Times New Roman" w:hAnsi="Times New Roman" w:cs="Times New Roman"/>
          <w:lang w:eastAsia="zh-TW"/>
        </w:rPr>
        <w:t xml:space="preserve"> et al. 2004;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and Bryant 2006; Joly et al. 2009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 </w:t>
      </w:r>
      <w:proofErr w:type="spellStart"/>
      <w:r w:rsidRPr="00A54453">
        <w:rPr>
          <w:rFonts w:ascii="Times New Roman" w:hAnsi="Times New Roman" w:cs="Times New Roman"/>
        </w:rPr>
        <w:t>Men</w:t>
      </w:r>
      <w:r w:rsidRPr="00A54453">
        <w:rPr>
          <w:rFonts w:ascii="Times New Roman" w:hAnsi="Times New Roman" w:cs="Times New Roman"/>
          <w:lang w:eastAsia="zh-TW"/>
        </w:rPr>
        <w:t>g</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w:t>
      </w:r>
      <w:r w:rsidRPr="00A54453">
        <w:rPr>
          <w:rFonts w:ascii="Times New Roman" w:hAnsi="Times New Roman" w:cs="Times New Roman"/>
          <w:lang w:eastAsia="zh-TW"/>
        </w:rPr>
        <w:t xml:space="preserve">; Wang et al., 2013; </w:t>
      </w:r>
      <w:proofErr w:type="spellStart"/>
      <w:r w:rsidRPr="00A54453">
        <w:rPr>
          <w:rFonts w:ascii="Times New Roman" w:hAnsi="Times New Roman" w:cs="Times New Roman"/>
          <w:lang w:eastAsia="zh-TW"/>
        </w:rPr>
        <w:t>Willson</w:t>
      </w:r>
      <w:proofErr w:type="spellEnd"/>
      <w:r w:rsidRPr="00A54453">
        <w:rPr>
          <w:rFonts w:ascii="Times New Roman" w:hAnsi="Times New Roman" w:cs="Times New Roman"/>
          <w:lang w:eastAsia="zh-TW"/>
        </w:rPr>
        <w:t>, 2013; Wu, 2013</w:t>
      </w:r>
      <w:r w:rsidR="00E53089">
        <w:rPr>
          <w:rFonts w:ascii="Times New Roman" w:hAnsi="Times New Roman" w:cs="Times New Roman"/>
          <w:lang w:eastAsia="zh-TW"/>
        </w:rPr>
        <w:t xml:space="preserve">; </w:t>
      </w:r>
      <w:proofErr w:type="spellStart"/>
      <w:r w:rsidR="00E53089">
        <w:rPr>
          <w:rFonts w:ascii="Times New Roman" w:hAnsi="Times New Roman" w:cs="Times New Roman"/>
          <w:lang w:eastAsia="zh-TW"/>
        </w:rPr>
        <w:t>Sol</w:t>
      </w:r>
      <w:r w:rsidR="00E53089" w:rsidRPr="0026122C">
        <w:rPr>
          <w:rFonts w:ascii="Times New Roman" w:hAnsi="Times New Roman" w:cs="Times New Roman"/>
          <w:lang w:eastAsia="zh-TW"/>
        </w:rPr>
        <w:t>í</w:t>
      </w:r>
      <w:r w:rsidR="00E53089">
        <w:rPr>
          <w:rFonts w:ascii="Times New Roman" w:hAnsi="Times New Roman" w:cs="Times New Roman"/>
          <w:lang w:eastAsia="zh-TW"/>
        </w:rPr>
        <w:t>s-Lemus</w:t>
      </w:r>
      <w:proofErr w:type="spellEnd"/>
      <w:r w:rsidR="00E53089">
        <w:rPr>
          <w:rFonts w:ascii="Times New Roman" w:hAnsi="Times New Roman" w:cs="Times New Roman"/>
          <w:lang w:eastAsia="zh-TW"/>
        </w:rPr>
        <w:t xml:space="preserve"> and </w:t>
      </w:r>
      <w:proofErr w:type="spellStart"/>
      <w:r w:rsidR="00E53089">
        <w:rPr>
          <w:rFonts w:ascii="Times New Roman" w:hAnsi="Times New Roman" w:cs="Times New Roman"/>
          <w:lang w:eastAsia="zh-TW"/>
        </w:rPr>
        <w:t>An</w:t>
      </w:r>
      <w:r w:rsidR="00E53089" w:rsidRPr="0026122C">
        <w:rPr>
          <w:rFonts w:ascii="Times New Roman" w:hAnsi="Times New Roman" w:cs="Times New Roman"/>
          <w:lang w:eastAsia="zh-TW"/>
        </w:rPr>
        <w:t>é</w:t>
      </w:r>
      <w:proofErr w:type="spellEnd"/>
      <w:r w:rsidR="00E53089">
        <w:rPr>
          <w:rFonts w:ascii="Times New Roman" w:hAnsi="Times New Roman" w:cs="Times New Roman"/>
          <w:lang w:eastAsia="zh-TW"/>
        </w:rPr>
        <w:t xml:space="preserve"> 2016</w:t>
      </w:r>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w:t>
      </w:r>
      <w:proofErr w:type="spellStart"/>
      <w:r>
        <w:rPr>
          <w:rFonts w:ascii="Times New Roman" w:hAnsi="Times New Roman" w:cs="Times New Roman"/>
        </w:rPr>
        <w:t>Pickrell</w:t>
      </w:r>
      <w:proofErr w:type="spellEnd"/>
      <w:r>
        <w:rPr>
          <w:rFonts w:ascii="Times New Roman" w:hAnsi="Times New Roman" w:cs="Times New Roman"/>
        </w:rPr>
        <w:t xml:space="preserve">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A species formed as a hybrid of two parental species can differ from its parents in important ways. Due to transgressive segregation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et al. 1999), hybrids may have trait values outside those of their parental species. If we consider species’ trait values evolving through time </w:t>
      </w:r>
      <w:r w:rsidRPr="00A54453">
        <w:rPr>
          <w:rFonts w:ascii="Times New Roman" w:hAnsi="Times New Roman" w:cs="Times New Roman"/>
        </w:rPr>
        <w:lastRenderedPageBreak/>
        <w:t xml:space="preserve">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w:t>
      </w:r>
      <w:proofErr w:type="spellStart"/>
      <w:r w:rsidRPr="00A54453">
        <w:rPr>
          <w:rFonts w:ascii="Times New Roman" w:hAnsi="Times New Roman" w:cs="Times New Roman"/>
        </w:rPr>
        <w:t>polyploidization</w:t>
      </w:r>
      <w:proofErr w:type="spellEnd"/>
      <w:r>
        <w:rPr>
          <w:rFonts w:ascii="Times New Roman" w:hAnsi="Times New Roman" w:cs="Times New Roman"/>
        </w:rPr>
        <w:t xml:space="preserve"> (</w:t>
      </w:r>
      <w:proofErr w:type="spellStart"/>
      <w:r>
        <w:rPr>
          <w:rFonts w:ascii="Times New Roman" w:hAnsi="Times New Roman" w:cs="Times New Roman"/>
        </w:rPr>
        <w:t>Ainouche</w:t>
      </w:r>
      <w:proofErr w:type="spellEnd"/>
      <w:r>
        <w:rPr>
          <w:rFonts w:ascii="Times New Roman" w:hAnsi="Times New Roman" w:cs="Times New Roman"/>
        </w:rPr>
        <w:t xml:space="preserve"> et al. 2008)</w:t>
      </w:r>
      <w:r w:rsidRPr="00A54453">
        <w:rPr>
          <w:rFonts w:ascii="Times New Roman" w:hAnsi="Times New Roman" w:cs="Times New Roman"/>
        </w:rPr>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rPr>
          <w:rFonts w:ascii="Times New Roman" w:hAnsi="Times New Roman" w:cs="Times New Roman"/>
        </w:rPr>
        <w:t>introgressed</w:t>
      </w:r>
      <w:proofErr w:type="spellEnd"/>
      <w:r w:rsidRPr="00A54453">
        <w:rPr>
          <w:rFonts w:ascii="Times New Roman" w:hAnsi="Times New Roman" w:cs="Times New Roman"/>
        </w:rPr>
        <w:t xml:space="preserve">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r w:rsidR="00570B13">
        <w:rPr>
          <w:rFonts w:ascii="Times New Roman" w:hAnsi="Times New Roman" w:cs="Times New Roman"/>
          <w:color w:val="000000" w:themeColor="text1"/>
        </w:rPr>
        <w:t xml:space="preserve"> phylogenetic</w:t>
      </w:r>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r>
        <w:rPr>
          <w:rFonts w:ascii="Times New Roman" w:hAnsi="Times New Roman" w:cs="Times New Roman"/>
          <w:color w:val="000000" w:themeColor="text1"/>
        </w:rPr>
        <w:t xml:space="preserve"> and overall mean</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proofErr w:type="spellStart"/>
      <w:r>
        <w:rPr>
          <w:rFonts w:ascii="Times New Roman" w:hAnsi="Times New Roman" w:cs="Times New Roman"/>
          <w:i/>
          <w:color w:val="000000" w:themeColor="text1"/>
        </w:rPr>
        <w:t>Nicotiana</w:t>
      </w:r>
      <w:proofErr w:type="spellEnd"/>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052D2FB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phylogenetics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w:t>
      </w:r>
      <w:proofErr w:type="spellEnd"/>
      <w:r>
        <w:rPr>
          <w:rFonts w:ascii="Times New Roman" w:eastAsia="標楷體" w:hAnsi="Times New Roman" w:cs="Times New Roman"/>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w:t>
      </w:r>
      <w:r w:rsidR="00656F6B">
        <w:rPr>
          <w:rFonts w:ascii="Times New Roman" w:eastAsia="標楷體" w:hAnsi="Times New Roman" w:cs="Times New Roman"/>
          <w:lang w:eastAsia="zh-TW"/>
        </w:rPr>
        <w:t>time</w:t>
      </w:r>
      <w:r w:rsidRPr="00A54453">
        <w:rPr>
          <w:rFonts w:ascii="Times New Roman" w:eastAsia="標楷體" w:hAnsi="Times New Roman" w:cs="Times New Roman"/>
          <w:lang w:eastAsia="zh-TW"/>
        </w:rPr>
        <w:t xml:space="preserve"> multiplied by the</w:t>
      </w:r>
      <w:r w:rsidR="00990398">
        <w:rPr>
          <w:rFonts w:ascii="Times New Roman" w:eastAsia="標楷體" w:hAnsi="Times New Roman" w:cs="Times New Roman"/>
          <w:lang w:eastAsia="zh-TW"/>
        </w:rPr>
        <w:t xml:space="preserve"> square of</w:t>
      </w:r>
      <w:r w:rsidRPr="00A54453">
        <w:rPr>
          <w:rFonts w:ascii="Times New Roman" w:eastAsia="標楷體"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en-US"/>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w:t>
      </w:r>
      <w:r w:rsidR="00990398">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w:t>
      </w:r>
      <w:r w:rsidR="00990398">
        <w:rPr>
          <w:rFonts w:ascii="Times New Roman" w:eastAsia="標楷體" w:hAnsi="Times New Roman" w:cs="Times New Roman"/>
          <w:lang w:eastAsia="zh-TW"/>
        </w:rPr>
        <w:t>plot</w:t>
      </w:r>
      <w:r>
        <w:rPr>
          <w:rFonts w:ascii="Times New Roman" w:eastAsia="標楷體" w:hAnsi="Times New Roman" w:cs="Times New Roman"/>
          <w:lang w:eastAsia="zh-TW"/>
        </w:rPr>
        <w:t xml:space="preserv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標楷體" w:hAnsi="Times New Roman" w:cs="Times New Roman"/>
          <w:lang w:eastAsia="zh-TW"/>
        </w:rPr>
        <w:lastRenderedPageBreak/>
        <w:t xml:space="preserve">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r w:rsidR="00990398">
        <w:rPr>
          <w:rFonts w:ascii="Times New Roman" w:eastAsia="標楷體" w:hAnsi="Times New Roman" w:cs="Times New Roman"/>
          <w:lang w:eastAsia="zh-TW"/>
        </w:rPr>
        <w:t>plot</w:t>
      </w:r>
      <w:r>
        <w:rPr>
          <w:rFonts w:ascii="Times New Roman" w:eastAsia="標楷體" w:hAnsi="Times New Roman" w:cs="Times New Roman"/>
          <w:lang w:eastAsia="zh-TW"/>
        </w:rPr>
        <w:t xml:space="preserve"> shows how this would appear to a scientist using this sampling. It appears that genes flow forward in time from A to B, but this is just due to the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12071C6F" w:rsidR="001116C0"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r w:rsidR="00833D3B">
        <w:rPr>
          <w:rFonts w:ascii="Times New Roman" w:eastAsia="標楷體" w:hAnsi="Times New Roman" w:cs="Times New Roman"/>
          <w:lang w:eastAsia="zh-TW"/>
        </w:rPr>
        <w:t>Under Brownian motion model, t</w:t>
      </w:r>
      <w:r w:rsidRPr="00A54453">
        <w:rPr>
          <w:rFonts w:ascii="Times New Roman" w:eastAsia="標楷體" w:hAnsi="Times New Roman" w:cs="Times New Roman"/>
          <w:lang w:eastAsia="zh-TW"/>
        </w:rPr>
        <w:t xml:space="preserve">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6AE2D77" w14:textId="77777777" w:rsidR="00833D3B" w:rsidRDefault="00833D3B" w:rsidP="001116C0">
      <w:pPr>
        <w:spacing w:line="480" w:lineRule="auto"/>
        <w:ind w:right="397"/>
        <w:rPr>
          <w:rFonts w:ascii="Times New Roman" w:eastAsia="標楷體" w:hAnsi="Times New Roman" w:cs="Times New Roman"/>
          <w:lang w:eastAsia="zh-TW"/>
        </w:rPr>
      </w:pPr>
    </w:p>
    <w:p w14:paraId="6F057037" w14:textId="77777777" w:rsidR="00833D3B" w:rsidRPr="00A54453" w:rsidRDefault="00833D3B" w:rsidP="001116C0">
      <w:pPr>
        <w:spacing w:line="480" w:lineRule="auto"/>
        <w:ind w:right="397"/>
        <w:rPr>
          <w:rFonts w:ascii="Times New Roman" w:eastAsia="標楷體" w:hAnsi="Times New Roman" w:cs="Times New Roman"/>
          <w:lang w:eastAsia="zh-TW"/>
        </w:rPr>
      </w:pPr>
    </w:p>
    <w:p w14:paraId="1FFA33DF" w14:textId="292B35F6"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100799B5" w14:textId="2AF3E66C"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w:t>
      </w:r>
      <w:r w:rsidR="00833D3B">
        <w:rPr>
          <w:rFonts w:ascii="Times New Roman" w:eastAsia="標楷體" w:hAnsi="Times New Roman" w:cs="Times New Roman"/>
          <w:lang w:eastAsia="zh-TW"/>
        </w:rPr>
        <w:t xml:space="preserve"> in the central </w:t>
      </w:r>
      <w:r w:rsidR="00990398">
        <w:rPr>
          <w:rFonts w:ascii="Times New Roman" w:eastAsia="標楷體" w:hAnsi="Times New Roman" w:cs="Times New Roman"/>
          <w:lang w:eastAsia="zh-TW"/>
        </w:rPr>
        <w:t>plot</w:t>
      </w:r>
      <w:r w:rsidRPr="00A54453">
        <w:rPr>
          <w:rFonts w:ascii="Times New Roman" w:eastAsia="標楷體" w:hAnsi="Times New Roman" w:cs="Times New Roman"/>
          <w:lang w:eastAsia="zh-TW"/>
        </w:rPr>
        <w:t xml:space="preserve">). Let the trait value of the root state </w:t>
      </w:r>
      <w:r w:rsidRPr="00A54453">
        <w:rPr>
          <w:rFonts w:ascii="Times New Roman" w:hAnsi="Times New Roman" w:cs="Times New Roman"/>
          <w:i/>
        </w:rPr>
        <w:t>O</w:t>
      </w:r>
      <w:r w:rsidRPr="00A54453">
        <w:rPr>
          <w:rFonts w:ascii="Times New Roman" w:hAnsi="Times New Roman" w:cs="Times New Roman"/>
        </w:rPr>
        <w:t xml:space="preserve"> be </w:t>
      </w:r>
      <m:oMath>
        <m:r>
          <w:rPr>
            <w:rFonts w:ascii="Cambria Math" w:hAnsi="Cambria Math" w:cs="Times New Roman"/>
          </w:rPr>
          <m:t>μ</m:t>
        </m:r>
      </m:oMath>
      <w:r w:rsidR="005561E9">
        <w:rPr>
          <w:rFonts w:ascii="Times New Roman" w:hAnsi="Times New Roman" w:cs="Times New Roman"/>
          <w:lang w:eastAsia="zh-TW"/>
        </w:rPr>
        <w:t xml:space="preserve">. </w:t>
      </w:r>
      <w:r w:rsidRPr="00A54453">
        <w:rPr>
          <w:rFonts w:ascii="Times New Roman" w:hAnsi="Times New Roman" w:cs="Times New Roman"/>
          <w:lang w:eastAsia="zh-TW"/>
        </w:rPr>
        <w:t xml:space="preserve">By assuming species evolve under Brownian motion (variables are </w:t>
      </w:r>
      <w:r w:rsidR="00833D3B">
        <w:rPr>
          <w:rFonts w:ascii="Times New Roman" w:hAnsi="Times New Roman" w:cs="Times New Roman"/>
          <w:lang w:eastAsia="zh-TW"/>
        </w:rPr>
        <w:t xml:space="preserve">typically </w:t>
      </w:r>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Pr="00A54453">
        <w:rPr>
          <w:rFonts w:ascii="Times New Roman" w:hAnsi="Times New Roman" w:cs="Times New Roman"/>
        </w:rPr>
        <w:t>.</w:t>
      </w:r>
      <w:r w:rsidRPr="00A54453">
        <w:rPr>
          <w:rFonts w:ascii="Times New Roman" w:hAnsi="Times New Roman" w:cs="Times New Roman"/>
          <w:lang w:eastAsia="zh-TW"/>
        </w:rPr>
        <w:t xml:space="preserve"> Under our model, the hybrid species </w:t>
      </w:r>
      <w:r w:rsidRPr="00A54453">
        <w:rPr>
          <w:rFonts w:ascii="Times New Roman" w:hAnsi="Times New Roman" w:cs="Times New Roman"/>
          <w:i/>
        </w:rPr>
        <w:t>B</w:t>
      </w:r>
      <w:r w:rsidR="00833D3B">
        <w:rPr>
          <w:rFonts w:ascii="Times New Roman" w:hAnsi="Times New Roman" w:cs="Times New Roman"/>
          <w:lang w:eastAsia="zh-TW"/>
        </w:rPr>
        <w:t xml:space="preserve">, </w:t>
      </w:r>
      <w:r w:rsidRPr="00A54453">
        <w:rPr>
          <w:rFonts w:ascii="Times New Roman" w:hAnsi="Times New Roman" w:cs="Times New Roman"/>
          <w:lang w:eastAsia="zh-TW"/>
        </w:rPr>
        <w:t>at the moment of hybridization</w:t>
      </w:r>
      <w:r w:rsidR="00833D3B">
        <w:rPr>
          <w:rFonts w:ascii="Times New Roman" w:hAnsi="Times New Roman" w:cs="Times New Roman"/>
          <w:lang w:eastAsia="zh-TW"/>
        </w:rPr>
        <w:t xml:space="preserve"> </w:t>
      </w:r>
      <w:r w:rsidRPr="00A54453">
        <w:rPr>
          <w:rFonts w:ascii="Times New Roman" w:hAnsi="Times New Roman" w:cs="Times New Roman"/>
          <w:lang w:eastAsia="zh-TW"/>
        </w:rPr>
        <w:t>assume</w:t>
      </w:r>
      <w:r w:rsidR="00833D3B">
        <w:rPr>
          <w:rFonts w:ascii="Times New Roman" w:hAnsi="Times New Roman" w:cs="Times New Roman"/>
          <w:lang w:eastAsia="zh-TW"/>
        </w:rPr>
        <w:t>d</w:t>
      </w:r>
      <w:r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Pr="00A54453">
        <w:rPr>
          <w:rFonts w:ascii="Times New Roman" w:eastAsia="標楷體" w:hAnsi="Times New Roman" w:cs="Times New Roman"/>
          <w:lang w:eastAsia="zh-TW"/>
        </w:rPr>
        <w:t xml:space="preserve">, </w:t>
      </w:r>
      <w:r w:rsidR="00833D3B">
        <w:rPr>
          <w:rFonts w:ascii="Times New Roman" w:eastAsia="標楷體" w:hAnsi="Times New Roman" w:cs="Times New Roman"/>
          <w:lang w:eastAsia="zh-TW"/>
        </w:rPr>
        <w:t xml:space="preserve">can be </w:t>
      </w:r>
      <w:r w:rsidRPr="00A54453">
        <w:rPr>
          <w:rFonts w:ascii="Times New Roman" w:eastAsia="標楷體" w:hAnsi="Times New Roman" w:cs="Times New Roman"/>
          <w:lang w:eastAsia="zh-TW"/>
        </w:rPr>
        <w:t xml:space="preserve">defined as </w:t>
      </w:r>
    </w:p>
    <w:p w14:paraId="7FDDD07E" w14:textId="77777777" w:rsidR="00833D3B" w:rsidRDefault="00F72D51" w:rsidP="00BF4D8F">
      <w:pPr>
        <w:spacing w:line="480" w:lineRule="auto"/>
        <w:jc w:val="center"/>
        <w:rPr>
          <w:rFonts w:ascii="Times New Roman" w:hAnsi="Times New Roman" w:cs="Times New Roman"/>
        </w:rPr>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833D3B">
        <w:rPr>
          <w:rFonts w:ascii="Times New Roman" w:hAnsi="Times New Roman" w:cs="Times New Roman"/>
        </w:rPr>
        <w:t xml:space="preserve">. </w:t>
      </w:r>
    </w:p>
    <w:p w14:paraId="39A63E4C" w14:textId="27A76CCF" w:rsidR="001116C0" w:rsidRDefault="00833D3B" w:rsidP="00BF4D8F">
      <w:pPr>
        <w:spacing w:line="480" w:lineRule="auto"/>
        <w:rPr>
          <w:rFonts w:ascii="Times New Roman" w:hAnsi="Times New Roman" w:cs="Times New Roman"/>
        </w:rPr>
      </w:pPr>
      <w:r>
        <w:rPr>
          <w:rFonts w:ascii="Times New Roman" w:hAnsi="Times New Roman" w:cs="Times New Roman"/>
        </w:rPr>
        <w:t xml:space="preserve">In particular,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標楷體"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of the hybrid trait value inherited from parent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標楷體" w:hAnsi="Times New Roman" w:cs="Times New Roman"/>
          <w:lang w:eastAsia="zh-TW"/>
        </w:rPr>
        <w:t xml:space="preserve"> is bounded between zero and one). If the hybrid species is formed mostly from individuals of species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標楷體" w:hAnsi="Times New Roman" w:cs="Times New Roman"/>
          <w:lang w:eastAsia="zh-TW"/>
        </w:rPr>
        <w:t xml:space="preserve"> indicates inheriting the </w:t>
      </w:r>
      <w:r w:rsidR="001116C0">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標楷體"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phylogenetics (i.e. </w:t>
      </w:r>
      <w:proofErr w:type="spellStart"/>
      <w:r w:rsidR="001116C0">
        <w:rPr>
          <w:rFonts w:ascii="Times New Roman" w:hAnsi="Times New Roman" w:cs="Times New Roman"/>
        </w:rPr>
        <w:t>Solís-Lemus</w:t>
      </w:r>
      <w:proofErr w:type="spellEnd"/>
      <w:r w:rsidR="001116C0">
        <w:rPr>
          <w:rFonts w:ascii="Times New Roman" w:hAnsi="Times New Roman" w:cs="Times New Roman"/>
        </w:rPr>
        <w:t xml:space="preserve"> and </w:t>
      </w:r>
      <w:proofErr w:type="spellStart"/>
      <w:r w:rsidR="001116C0">
        <w:rPr>
          <w:rFonts w:ascii="Times New Roman" w:hAnsi="Times New Roman" w:cs="Times New Roman"/>
        </w:rPr>
        <w:t>Ané</w:t>
      </w:r>
      <w:proofErr w:type="spellEnd"/>
      <w:r w:rsidR="001116C0">
        <w:rPr>
          <w:rFonts w:ascii="Times New Roman" w:hAnsi="Times New Roman" w:cs="Times New Roman"/>
        </w:rPr>
        <w:t xml:space="preserve"> 2016), </w:t>
      </w:r>
      <w:proofErr w:type="spellStart"/>
      <w:r w:rsidR="001116C0">
        <w:rPr>
          <w:rFonts w:ascii="Times New Roman" w:hAnsi="Times New Roman" w:cs="Times New Roman"/>
        </w:rPr>
        <w:t>Pickrell</w:t>
      </w:r>
      <w:proofErr w:type="spellEnd"/>
      <w:r w:rsidR="001116C0">
        <w:rPr>
          <w:rFonts w:ascii="Times New Roman" w:hAnsi="Times New Roman" w:cs="Times New Roman"/>
        </w:rPr>
        <w:t xml:space="preserve">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heterosis,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r w:rsidR="00860036">
        <w:rPr>
          <w:rFonts w:ascii="Times New Roman" w:hAnsi="Times New Roman" w:cs="Times New Roman"/>
        </w:rPr>
        <w:t xml:space="preserve"> of value</w:t>
      </w:r>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sidR="001116C0">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r w:rsidR="001116C0">
        <w:rPr>
          <w:rFonts w:ascii="Times New Roman" w:hAnsi="Times New Roman" w:cs="Times New Roman"/>
        </w:rPr>
        <w:t xml:space="preserve">, is calculate as </w:t>
      </w:r>
    </w:p>
    <w:p w14:paraId="39B0C15A" w14:textId="52FD5EE5"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w:t>
      </w:r>
      <w:r w:rsidR="00860036">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H</m:t>
            </m:r>
          </m:sub>
        </m:sSub>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r w:rsidR="00F07EF1">
        <w:rPr>
          <w:rFonts w:ascii="Times New Roman" w:hAnsi="Times New Roman" w:cs="Times New Roman"/>
          <w:lang w:eastAsia="zh-TW"/>
        </w:rPr>
        <w:t xml:space="preserve"> species</w:t>
      </w:r>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r>
          <w:rPr>
            <w:rFonts w:ascii="Cambria Math" w:hAnsi="Cambria Math" w:cs="Times New Roman"/>
          </w:rPr>
          <m:t>=σ</m:t>
        </m:r>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F72D51"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F72D51"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5D2E675C"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w:t>
      </w:r>
      <w:r w:rsidR="00F07EF1">
        <w:rPr>
          <w:rFonts w:ascii="Times New Roman" w:eastAsia="標楷體" w:hAnsi="Times New Roman" w:cs="Times New Roman"/>
          <w:lang w:eastAsia="zh-TW"/>
        </w:rPr>
        <w:t>can be</w:t>
      </w:r>
      <w:r w:rsidRPr="00116EAD">
        <w:rPr>
          <w:rFonts w:ascii="Times New Roman" w:eastAsia="標楷體" w:hAnsi="Times New Roman" w:cs="Times New Roman"/>
          <w:lang w:eastAsia="zh-TW"/>
        </w:rPr>
        <w:t xml:space="preserve"> adjusted accordingly by  </w:t>
      </w:r>
    </w:p>
    <w:p w14:paraId="79F73426" w14:textId="143641E6" w:rsidR="001116C0" w:rsidRPr="00116EAD" w:rsidRDefault="001116C0" w:rsidP="00BF4D8F">
      <w:pPr>
        <w:spacing w:line="480" w:lineRule="auto"/>
        <w:jc w:val="center"/>
        <w:rPr>
          <w:rFonts w:ascii="Times New Roman" w:eastAsia="標楷體" w:hAnsi="Times New Roman" w:cs="Times New Roman"/>
          <w:lang w:eastAsia="zh-TW"/>
        </w:rPr>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r w:rsidR="004D3403">
        <w:rPr>
          <w:rFonts w:ascii="Times New Roman" w:eastAsia="標楷體" w:hAnsi="Times New Roman" w:cs="Times New Roman"/>
          <w:lang w:eastAsia="zh-TW"/>
        </w:rPr>
        <w:t>.</w:t>
      </w:r>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proofErr w:type="gramStart"/>
      <w:r w:rsidRPr="00116EAD">
        <w:rPr>
          <w:rFonts w:ascii="Times New Roman" w:eastAsia="標楷體" w:hAnsi="Times New Roman" w:cs="Times New Roman"/>
          <w:lang w:eastAsia="zh-TW"/>
        </w:rPr>
        <w:t>where</w:t>
      </w:r>
      <w:proofErr w:type="gramEnd"/>
      <w:r w:rsidRPr="00116EAD">
        <w:rPr>
          <w:rFonts w:ascii="Times New Roman" w:eastAsia="標楷體" w:hAnsi="Times New Roman" w:cs="Times New Roman"/>
          <w:lang w:eastAsia="zh-TW"/>
        </w:rPr>
        <w:t xml:space="preserve"> </w:t>
      </w:r>
      <m:oMath>
        <m:r>
          <w:rPr>
            <w:rFonts w:ascii="Cambria Math" w:eastAsia="標楷體" w:hAnsi="Cambria Math" w:cs="Times New Roman"/>
            <w:lang w:eastAsia="zh-TW"/>
          </w:rPr>
          <m:t>s=A,C</m:t>
        </m:r>
      </m:oMath>
      <w:r w:rsidRPr="00116EAD">
        <w:rPr>
          <w:rFonts w:ascii="Times New Roman" w:eastAsia="標楷體" w:hAnsi="Times New Roman" w:cs="Times New Roman"/>
          <w:lang w:eastAsia="zh-TW"/>
        </w:rPr>
        <w:t>.</w:t>
      </w:r>
    </w:p>
    <w:p w14:paraId="2277504B" w14:textId="58400B0A"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2BF45793" w:rsidR="001116C0" w:rsidRPr="00A54453" w:rsidRDefault="00F72D51"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750CAB54"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r w:rsidR="00860596">
        <w:rPr>
          <w:rFonts w:ascii="Times New Roman" w:hAnsi="Times New Roman" w:cs="Times New Roman"/>
        </w:rPr>
        <w:t xml:space="preserve"> </w:t>
      </w:r>
      <w:r w:rsidR="00267A5E">
        <w:rPr>
          <w:rFonts w:ascii="Times New Roman" w:hAnsi="Times New Roman" w:cs="Times New Roman"/>
        </w:rPr>
        <w:t>that</w:t>
      </w:r>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r w:rsidR="00887BDA">
        <w:rPr>
          <w:rFonts w:ascii="Times New Roman" w:hAnsi="Times New Roman" w:cs="Times New Roman"/>
        </w:rPr>
        <w:t xml:space="preserve"> Note that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r>
          <w:rPr>
            <w:rFonts w:ascii="Cambria Math" w:hAnsi="Cambria Math" w:cs="Times New Roman"/>
          </w:rPr>
          <m:t xml:space="preserve"> </m:t>
        </m:r>
      </m:oMath>
      <w:r w:rsidR="00887BDA">
        <w:rPr>
          <w:rFonts w:ascii="Times New Roman" w:hAnsi="Times New Roman" w:cs="Times New Roman"/>
        </w:rPr>
        <w:t>must be provided by the user.</w:t>
      </w:r>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r>
        <w:rPr>
          <w:rFonts w:ascii="Times New Roman" w:eastAsia="標楷體" w:hAnsi="Times New Roman" w:cs="Times New Roman"/>
          <w:i/>
          <w:lang w:eastAsia="zh-TW"/>
        </w:rPr>
        <w:t>Numerical problems</w:t>
      </w:r>
      <w:r w:rsidRPr="00A54453">
        <w:rPr>
          <w:rFonts w:ascii="Times New Roman" w:eastAsia="標楷體" w:hAnsi="Times New Roman" w:cs="Times New Roman"/>
          <w:i/>
          <w:lang w:eastAsia="zh-TW"/>
        </w:rPr>
        <w:t xml:space="preserve"> </w:t>
      </w:r>
    </w:p>
    <w:p w14:paraId="2771DAD7" w14:textId="54A2CB03"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r w:rsidR="00C0720D">
        <w:rPr>
          <w:rFonts w:ascii="Times New Roman" w:hAnsi="Times New Roman" w:cs="Times New Roman"/>
        </w:rPr>
        <w:t xml:space="preserve"> under some conditions</w:t>
      </w:r>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w:t>
      </w:r>
      <w:r>
        <w:rPr>
          <w:rFonts w:ascii="Times New Roman" w:hAnsi="Times New Roman" w:cs="Times New Roman"/>
        </w:rPr>
        <w:lastRenderedPageBreak/>
        <w:t xml:space="preserve">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proofErr w:type="spellStart"/>
      <w:r w:rsidR="00724CE9">
        <w:rPr>
          <w:rFonts w:ascii="Times New Roman" w:hAnsi="Times New Roman" w:cs="Times New Roman"/>
        </w:rPr>
        <w:t>Ardia</w:t>
      </w:r>
      <w:proofErr w:type="spellEnd"/>
      <w:r w:rsidR="00724CE9">
        <w:rPr>
          <w:rFonts w:ascii="Times New Roman" w:hAnsi="Times New Roman" w:cs="Times New Roman"/>
        </w:rPr>
        <w:t xml:space="preserve"> et al</w:t>
      </w:r>
      <w:r w:rsidR="00A27433">
        <w:rPr>
          <w:rFonts w:ascii="Times New Roman" w:hAnsi="Times New Roman" w:cs="Times New Roman"/>
        </w:rPr>
        <w:t>.</w:t>
      </w:r>
      <w:r w:rsidR="00724CE9">
        <w:rPr>
          <w:rFonts w:ascii="Times New Roman" w:hAnsi="Times New Roman" w:cs="Times New Roman"/>
        </w:rPr>
        <w:t xml:space="preserve"> 2011;</w:t>
      </w:r>
      <w:r w:rsidR="00A27433">
        <w:rPr>
          <w:rFonts w:ascii="Times New Roman" w:hAnsi="Times New Roman" w:cs="Times New Roman"/>
        </w:rPr>
        <w:t xml:space="preserve"> </w:t>
      </w:r>
      <w:proofErr w:type="spellStart"/>
      <w:r>
        <w:rPr>
          <w:rFonts w:ascii="Times New Roman" w:hAnsi="Times New Roman" w:cs="Times New Roman"/>
        </w:rPr>
        <w:t>Rebonato</w:t>
      </w:r>
      <w:proofErr w:type="spellEnd"/>
      <w:r>
        <w:rPr>
          <w:rFonts w:ascii="Times New Roman" w:hAnsi="Times New Roman" w:cs="Times New Roman"/>
        </w:rPr>
        <w:t xml:space="preserve">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2000; </w:t>
      </w:r>
      <w:r w:rsidRPr="00BF4D8F">
        <w:rPr>
          <w:rFonts w:ascii="Times New Roman" w:hAnsi="Times New Roman" w:cs="Times New Roman"/>
        </w:rPr>
        <w:t xml:space="preserve">Brissette et al., 2007; </w:t>
      </w:r>
      <w:proofErr w:type="spellStart"/>
      <w:r w:rsidR="00724CE9" w:rsidRPr="00BF4D8F">
        <w:rPr>
          <w:rFonts w:ascii="Times New Roman" w:hAnsi="Times New Roman" w:cs="Times New Roman"/>
        </w:rPr>
        <w:t>Higham</w:t>
      </w:r>
      <w:proofErr w:type="spellEnd"/>
      <w:r w:rsidR="00724CE9" w:rsidRPr="00BF4D8F">
        <w:rPr>
          <w:rFonts w:ascii="Times New Roman" w:hAnsi="Times New Roman" w:cs="Times New Roman"/>
        </w:rPr>
        <w:t xml:space="preserve"> 2002; </w:t>
      </w:r>
      <w:r w:rsidRPr="00BF4D8F">
        <w:rPr>
          <w:rFonts w:ascii="Times New Roman" w:hAnsi="Times New Roman" w:cs="Times New Roman"/>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w:t>
      </w:r>
      <w:proofErr w:type="spellStart"/>
      <w:r w:rsidR="00FB1F41">
        <w:rPr>
          <w:rFonts w:ascii="Times New Roman" w:hAnsi="Times New Roman" w:cs="Times New Roman"/>
        </w:rPr>
        <w:t>nearPD</w:t>
      </w:r>
      <w:proofErr w:type="spellEnd"/>
      <w:r w:rsidR="00FB1F41">
        <w:rPr>
          <w:rFonts w:ascii="Times New Roman" w:hAnsi="Times New Roman" w:cs="Times New Roman"/>
        </w:rPr>
        <w:t xml:space="preserve"> from the package Matrix </w:t>
      </w:r>
      <w:r w:rsidR="005D7A3C">
        <w:rPr>
          <w:rFonts w:ascii="Times New Roman" w:hAnsi="Times New Roman" w:cs="Times New Roman"/>
        </w:rPr>
        <w:t xml:space="preserve">(Bates and </w:t>
      </w:r>
      <w:proofErr w:type="spellStart"/>
      <w:r w:rsidR="005D7A3C">
        <w:rPr>
          <w:rFonts w:ascii="Times New Roman" w:hAnsi="Times New Roman" w:cs="Times New Roman"/>
        </w:rPr>
        <w:t>Maechler</w:t>
      </w:r>
      <w:proofErr w:type="spellEnd"/>
      <w:r w:rsidR="005D7A3C">
        <w:rPr>
          <w:rFonts w:ascii="Times New Roman" w:hAnsi="Times New Roman" w:cs="Times New Roman"/>
        </w:rPr>
        <w:t xml:space="preserve"> 2017)</w:t>
      </w:r>
      <w:r w:rsidR="00FB1F41">
        <w:rPr>
          <w:rFonts w:ascii="Times New Roman" w:hAnsi="Times New Roman" w:cs="Times New Roman"/>
        </w:rPr>
        <w:t xml:space="preserve">, which implements the correction of </w:t>
      </w:r>
      <w:proofErr w:type="spellStart"/>
      <w:r w:rsidR="00FB1F41">
        <w:rPr>
          <w:rFonts w:ascii="Times New Roman" w:hAnsi="Times New Roman" w:cs="Times New Roman"/>
        </w:rPr>
        <w:t>Higham</w:t>
      </w:r>
      <w:proofErr w:type="spellEnd"/>
      <w:r w:rsidR="00FB1F41">
        <w:rPr>
          <w:rFonts w:ascii="Times New Roman" w:hAnsi="Times New Roman" w:cs="Times New Roman"/>
        </w:rPr>
        <w:t xml:space="preserve">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rsidR="00815417">
        <w:rPr>
          <w:rFonts w:ascii="Times New Roman" w:hAnsi="Times New Roman" w:cs="Times New Roman"/>
        </w:rPr>
        <w:t>nearPD</w:t>
      </w:r>
      <w:proofErr w:type="spellEnd"/>
      <w:r w:rsidR="00815417">
        <w:rPr>
          <w:rFonts w:ascii="Times New Roman" w:hAnsi="Times New Roman" w:cs="Times New Roman"/>
        </w:rPr>
        <w:t xml:space="preserve"> correction resulted in an adjusted matrix not equal to the initial matrix, we penalized the likelihood under the adjusted matrix by 10 log likelihood units plus the </w:t>
      </w:r>
      <w:r w:rsidR="00AD0C62">
        <w:rPr>
          <w:rFonts w:ascii="Times New Roman" w:hAnsi="Times New Roman" w:cs="Times New Roman"/>
        </w:rPr>
        <w:t xml:space="preserve">Euclidean </w:t>
      </w:r>
      <w:r w:rsidR="00815417">
        <w:rPr>
          <w:rFonts w:ascii="Times New Roman" w:hAnsi="Times New Roman" w:cs="Times New Roman"/>
        </w:rPr>
        <w:t>distance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w:t>
      </w:r>
      <w:r>
        <w:rPr>
          <w:rFonts w:ascii="Times New Roman" w:hAnsi="Times New Roman" w:cs="Times New Roman"/>
        </w:rPr>
        <w:lastRenderedPageBreak/>
        <w:t>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Future work could include implementing the model here into an approximate Bayesian computation framework where points are simulated to get estimates</w:t>
      </w:r>
      <w:r w:rsidR="00052387">
        <w:rPr>
          <w:rFonts w:ascii="Times New Roman" w:hAnsi="Times New Roman" w:cs="Times New Roman"/>
        </w:rPr>
        <w:t xml:space="preserve"> directly without computing likelihood</w:t>
      </w:r>
      <w:r>
        <w:rPr>
          <w:rFonts w:ascii="Times New Roman" w:hAnsi="Times New Roman" w:cs="Times New Roman"/>
        </w:rPr>
        <w:t xml:space="preserve">. </w:t>
      </w:r>
    </w:p>
    <w:p w14:paraId="3EE93992" w14:textId="0E6E3443"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 xml:space="preserve">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rPr>
          <w:rFonts w:ascii="Times New Roman" w:hAnsi="Times New Roman" w:cs="Times New Roman"/>
        </w:rPr>
        <w:t>Ané</w:t>
      </w:r>
      <w:proofErr w:type="spellEnd"/>
      <w:r>
        <w:rPr>
          <w:rFonts w:ascii="Times New Roman" w:hAnsi="Times New Roman" w:cs="Times New Roman"/>
        </w:rPr>
        <w:t xml:space="preserve"> (2014) approach</w:t>
      </w:r>
      <w:r w:rsidR="005253AB">
        <w:rPr>
          <w:rFonts w:ascii="Times New Roman" w:hAnsi="Times New Roman" w:cs="Times New Roman"/>
        </w:rPr>
        <w:t xml:space="preserve"> for Brownian motion and related </w:t>
      </w:r>
      <w:r w:rsidR="00521B2C">
        <w:rPr>
          <w:rFonts w:ascii="Times New Roman" w:hAnsi="Times New Roman" w:cs="Times New Roman"/>
        </w:rPr>
        <w:t>models</w:t>
      </w:r>
      <w:r>
        <w:rPr>
          <w:rFonts w:ascii="Times New Roman" w:hAnsi="Times New Roman" w:cs="Times New Roman"/>
        </w:rPr>
        <w:t>,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w:t>
      </w:r>
      <w:r w:rsidR="007E391B">
        <w:rPr>
          <w:rFonts w:ascii="Times New Roman" w:hAnsi="Times New Roman" w:cs="Times New Roman"/>
        </w:rPr>
        <w:t xml:space="preserve"> (</w:t>
      </w:r>
      <w:proofErr w:type="spellStart"/>
      <w:r w:rsidR="007E391B" w:rsidRPr="007E391B">
        <w:rPr>
          <w:rFonts w:ascii="Times New Roman" w:hAnsi="Times New Roman" w:cs="Times New Roman"/>
        </w:rPr>
        <w:t>SupplementalAnalysisForBrownianMotion.</w:t>
      </w:r>
      <w:r w:rsidR="007E391B">
        <w:rPr>
          <w:rFonts w:ascii="Times New Roman" w:hAnsi="Times New Roman" w:cs="Times New Roman"/>
        </w:rPr>
        <w:t>R</w:t>
      </w:r>
      <w:proofErr w:type="spellEnd"/>
      <w:r w:rsidR="007E391B">
        <w:rPr>
          <w:rFonts w:ascii="Times New Roman" w:hAnsi="Times New Roman" w:cs="Times New Roman"/>
        </w:rPr>
        <w:t>)</w:t>
      </w:r>
      <w:r w:rsidR="00E92FBC">
        <w:rPr>
          <w:rFonts w:ascii="Times New Roman" w:hAnsi="Times New Roman" w:cs="Times New Roman"/>
        </w:rPr>
        <w:t xml:space="preserve"> illustrating this problem.</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699FE03"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i</w:t>
      </w:r>
      <w:proofErr w:type="spellEnd"/>
      <w:r w:rsidRPr="00A54453">
        <w:rPr>
          <w:rFonts w:ascii="Times New Roman" w:eastAsia="標楷體" w:hAnsi="Times New Roman" w:cs="Times New Roman"/>
          <w:lang w:eastAsia="zh-TW"/>
        </w:rPr>
        <w:t xml:space="preserve">)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w:t>
      </w:r>
      <w:proofErr w:type="spellStart"/>
      <w:r>
        <w:rPr>
          <w:rFonts w:ascii="Times New Roman" w:eastAsia="標楷體" w:hAnsi="Times New Roman" w:cs="Times New Roman"/>
          <w:lang w:eastAsia="zh-TW"/>
        </w:rPr>
        <w:t>TreeSim</w:t>
      </w:r>
      <w:proofErr w:type="spellEnd"/>
      <w:r>
        <w:rPr>
          <w:rFonts w:ascii="Times New Roman" w:eastAsia="標楷體" w:hAnsi="Times New Roman" w:cs="Times New Roman"/>
          <w:lang w:eastAsia="zh-TW"/>
        </w:rPr>
        <w:t xml:space="preserve"> (</w:t>
      </w:r>
      <w:proofErr w:type="spellStart"/>
      <w:r w:rsidRPr="00724F99">
        <w:rPr>
          <w:rFonts w:ascii="Times New Roman" w:eastAsia="標楷體" w:hAnsi="Times New Roman" w:cs="Times New Roman"/>
          <w:lang w:eastAsia="zh-TW"/>
        </w:rPr>
        <w:t>Stadler</w:t>
      </w:r>
      <w:proofErr w:type="spellEnd"/>
      <w:r w:rsidRPr="00724F99">
        <w:rPr>
          <w:rFonts w:ascii="Times New Roman" w:eastAsia="標楷體" w:hAnsi="Times New Roman" w:cs="Times New Roman"/>
          <w:lang w:eastAsia="zh-TW"/>
        </w:rPr>
        <w:t xml:space="preserve"> </w:t>
      </w:r>
      <w:r w:rsidRPr="00724F99">
        <w:rPr>
          <w:rFonts w:ascii="Times New Roman" w:eastAsia="標楷體" w:hAnsi="Times New Roman" w:cs="Times New Roman"/>
          <w:lang w:eastAsia="zh-TW"/>
        </w:rPr>
        <w:lastRenderedPageBreak/>
        <w:t>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w:t>
      </w:r>
      <w:proofErr w:type="spellStart"/>
      <w:r>
        <w:rPr>
          <w:rFonts w:ascii="Times New Roman" w:eastAsia="標楷體" w:hAnsi="Times New Roman" w:cs="Times New Roman"/>
          <w:lang w:eastAsia="zh-TW"/>
        </w:rPr>
        <w:t>speciated</w:t>
      </w:r>
      <w:proofErr w:type="spellEnd"/>
      <w:r>
        <w:rPr>
          <w:rFonts w:ascii="Times New Roman" w:eastAsia="標楷體" w:hAnsi="Times New Roman" w:cs="Times New Roman"/>
          <w:lang w:eastAsia="zh-TW"/>
        </w:rPr>
        <w:t xml:space="preserve">.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m:oMath>
        <m:r>
          <m:rPr>
            <m:sty m:val="p"/>
          </m:rPr>
          <w:rPr>
            <w:rFonts w:ascii="Cambria Math" w:hAnsi="Cambria Math" w:cs="Times New Roman"/>
          </w:rPr>
          <m:t>SE</m:t>
        </m:r>
        <m:r>
          <w:rPr>
            <w:rFonts w:ascii="Cambria Math" w:hAnsi="Cambria Math" w:cs="Times New Roman"/>
          </w:rPr>
          <m:t>=0</m:t>
        </m:r>
      </m:oMath>
      <w:r>
        <w:rPr>
          <w:rFonts w:ascii="Times New Roman" w:eastAsia="標楷體" w:hAnsi="Times New Roman" w:cs="Times New Roman"/>
          <w:lang w:eastAsia="zh-TW"/>
        </w:rPr>
        <w:t xml:space="preserve">. All simulations were carried out by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ascii="Times New Roman" w:eastAsia="標楷體" w:hAnsi="Times New Roman" w:cs="Times New Roman"/>
          <w:lang w:eastAsia="zh-TW"/>
        </w:rPr>
        <w:t>Kobmüller</w:t>
      </w:r>
      <w:proofErr w:type="spellEnd"/>
      <w:r>
        <w:rPr>
          <w:rFonts w:ascii="Times New Roman" w:eastAsia="標楷體" w:hAnsi="Times New Roman" w:cs="Times New Roman"/>
          <w:lang w:eastAsia="zh-TW"/>
        </w:rPr>
        <w:t xml:space="preserve"> et al. (2007) and data from </w:t>
      </w:r>
      <w:proofErr w:type="spellStart"/>
      <w:r>
        <w:rPr>
          <w:rFonts w:ascii="Times New Roman" w:eastAsia="標楷體" w:hAnsi="Times New Roman" w:cs="Times New Roman"/>
          <w:lang w:eastAsia="zh-TW"/>
        </w:rPr>
        <w:t>FishBase</w:t>
      </w:r>
      <w:proofErr w:type="spellEnd"/>
      <w:r>
        <w:rPr>
          <w:rFonts w:ascii="Times New Roman" w:eastAsia="標楷體" w:hAnsi="Times New Roman" w:cs="Times New Roman"/>
          <w:lang w:eastAsia="zh-TW"/>
        </w:rPr>
        <w:t xml:space="preserve"> </w:t>
      </w:r>
      <w:r w:rsidRPr="00A54453">
        <w:rPr>
          <w:rFonts w:ascii="Times New Roman" w:hAnsi="Times New Roman" w:cs="Times New Roman"/>
          <w:lang w:eastAsia="zh-TW"/>
        </w:rPr>
        <w:t xml:space="preserve">(Froese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w:t>
      </w:r>
      <w:r>
        <w:rPr>
          <w:rFonts w:ascii="Times New Roman" w:eastAsia="標楷體" w:hAnsi="Times New Roman" w:cs="Times New Roman"/>
          <w:lang w:eastAsia="zh-TW"/>
        </w:rPr>
        <w:t xml:space="preserve">, and tobacco and </w:t>
      </w:r>
      <w:r>
        <w:rPr>
          <w:rFonts w:ascii="Times New Roman" w:eastAsia="標楷體" w:hAnsi="Times New Roman" w:cs="Times New Roman"/>
          <w:lang w:eastAsia="zh-TW"/>
        </w:rPr>
        <w:lastRenderedPageBreak/>
        <w:t>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655844A9"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ascii="Times New Roman" w:eastAsia="標楷體" w:hAnsi="Times New Roman" w:cs="Times New Roman"/>
          <w:lang w:eastAsia="zh-TW"/>
        </w:rPr>
        <w:t>Simberloff</w:t>
      </w:r>
      <w:proofErr w:type="spellEnd"/>
      <w:r>
        <w:rPr>
          <w:rFonts w:ascii="Times New Roman" w:eastAsia="標楷體" w:hAnsi="Times New Roman" w:cs="Times New Roman"/>
          <w:lang w:eastAsia="zh-TW"/>
        </w:rPr>
        <w:t xml:space="preserve"> 1996). They thus reflect a good test case for this method.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w:t>
      </w:r>
      <w:proofErr w:type="spellStart"/>
      <w:r>
        <w:rPr>
          <w:rFonts w:ascii="Times New Roman" w:hAnsi="Times New Roman" w:cs="Times New Roman"/>
          <w:lang w:eastAsia="zh-TW"/>
        </w:rPr>
        <w:t>TreeBase</w:t>
      </w:r>
      <w:proofErr w:type="spellEnd"/>
      <w:r>
        <w:rPr>
          <w:rFonts w:ascii="Times New Roman" w:hAnsi="Times New Roman" w:cs="Times New Roman"/>
          <w:lang w:eastAsia="zh-TW"/>
        </w:rPr>
        <w:t xml:space="preserve"> or </w:t>
      </w:r>
      <w:proofErr w:type="spellStart"/>
      <w:r>
        <w:rPr>
          <w:rFonts w:ascii="Times New Roman" w:hAnsi="Times New Roman" w:cs="Times New Roman"/>
          <w:lang w:eastAsia="zh-TW"/>
        </w:rPr>
        <w:t>OpenTree</w:t>
      </w:r>
      <w:proofErr w:type="spellEnd"/>
      <w:r>
        <w:rPr>
          <w:rFonts w:ascii="Times New Roman" w:hAnsi="Times New Roman" w:cs="Times New Roman"/>
          <w:lang w:eastAsia="zh-TW"/>
        </w:rPr>
        <w:t xml:space="preserv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GenBan</w:t>
      </w:r>
      <w:r>
        <w:rPr>
          <w:rFonts w:ascii="Times New Roman" w:hAnsi="Times New Roman" w:cs="Times New Roman"/>
          <w:lang w:eastAsia="zh-TW"/>
        </w:rPr>
        <w:t>k</w:t>
      </w:r>
      <w:proofErr w:type="spellEnd"/>
      <w:r>
        <w:rPr>
          <w:rFonts w:ascii="Times New Roman" w:hAnsi="Times New Roman" w:cs="Times New Roman"/>
          <w:lang w:eastAsia="zh-TW"/>
        </w:rPr>
        <w:t xml:space="preserve">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Katoh</w:t>
      </w:r>
      <w:proofErr w:type="spellEnd"/>
      <w:r w:rsidRPr="00A54453">
        <w:rPr>
          <w:rFonts w:ascii="Times New Roman" w:hAnsi="Times New Roman" w:cs="Times New Roman"/>
          <w:lang w:eastAsia="zh-TW"/>
        </w:rPr>
        <w:t xml:space="preserve"> and</w:t>
      </w:r>
      <w:r>
        <w:rPr>
          <w:rFonts w:ascii="Times New Roman" w:hAnsi="Times New Roman" w:cs="Times New Roman"/>
          <w:lang w:eastAsia="zh-TW"/>
        </w:rPr>
        <w:t xml:space="preserve"> </w:t>
      </w:r>
      <w:proofErr w:type="spellStart"/>
      <w:r w:rsidRPr="00A54453">
        <w:rPr>
          <w:rFonts w:ascii="Times New Roman" w:hAnsi="Times New Roman" w:cs="Times New Roman"/>
          <w:lang w:eastAsia="zh-TW"/>
        </w:rPr>
        <w:t>Standley</w:t>
      </w:r>
      <w:proofErr w:type="spellEnd"/>
      <w:r w:rsidRPr="00A54453">
        <w:rPr>
          <w:rFonts w:ascii="Times New Roman" w:hAnsi="Times New Roman" w:cs="Times New Roman"/>
          <w:lang w:eastAsia="zh-TW"/>
        </w:rPr>
        <w:t xml:space="preserve"> 2013)</w:t>
      </w:r>
      <w:r>
        <w:rPr>
          <w:rFonts w:ascii="Times New Roman" w:hAnsi="Times New Roman" w:cs="Times New Roman"/>
          <w:lang w:eastAsia="zh-TW"/>
        </w:rPr>
        <w:t xml:space="preserve">. A backbone constraint was made from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 xml:space="preserve">ison and Maddison 2011) and used in all subsequent searches. A constrained likelihood search was performed in </w:t>
      </w:r>
      <w:proofErr w:type="spellStart"/>
      <w:r>
        <w:rPr>
          <w:rFonts w:ascii="Times New Roman" w:hAnsi="Times New Roman" w:cs="Times New Roman"/>
          <w:lang w:eastAsia="zh-TW"/>
        </w:rPr>
        <w:t>RAxML</w:t>
      </w:r>
      <w:proofErr w:type="spellEnd"/>
      <w:r>
        <w:rPr>
          <w:rFonts w:ascii="Times New Roman" w:hAnsi="Times New Roman" w:cs="Times New Roman"/>
          <w:lang w:eastAsia="zh-TW"/>
        </w:rPr>
        <w:t xml:space="preserve"> 8.2.9 (</w:t>
      </w:r>
      <w:proofErr w:type="spellStart"/>
      <w:r>
        <w:rPr>
          <w:rFonts w:ascii="Times New Roman" w:hAnsi="Times New Roman" w:cs="Times New Roman"/>
          <w:lang w:eastAsia="zh-TW"/>
        </w:rPr>
        <w:t>Stamatakis</w:t>
      </w:r>
      <w:proofErr w:type="spellEnd"/>
      <w:r>
        <w:rPr>
          <w:rFonts w:ascii="Times New Roman" w:hAnsi="Times New Roman" w:cs="Times New Roman"/>
          <w:lang w:eastAsia="zh-TW"/>
        </w:rPr>
        <w:t xml:space="preserve"> 2014) using GTR</w:t>
      </w:r>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r w:rsidR="006B2B46">
        <w:rPr>
          <w:rFonts w:ascii="Times New Roman" w:hAnsi="Times New Roman" w:cs="Times New Roman"/>
          <w:lang w:eastAsia="zh-TW"/>
        </w:rPr>
        <w:t>amma</w:t>
      </w:r>
      <w:r>
        <w:rPr>
          <w:rFonts w:ascii="Times New Roman" w:hAnsi="Times New Roman" w:cs="Times New Roman"/>
          <w:lang w:eastAsia="zh-TW"/>
        </w:rPr>
        <w:t xml:space="preserve"> and only one partition (since this is a small dataset with only one gene). The </w:t>
      </w:r>
      <w:proofErr w:type="spellStart"/>
      <w:r>
        <w:rPr>
          <w:rFonts w:ascii="Times New Roman" w:hAnsi="Times New Roman" w:cs="Times New Roman"/>
          <w:lang w:eastAsia="zh-TW"/>
        </w:rPr>
        <w:t>phylogram</w:t>
      </w:r>
      <w:proofErr w:type="spellEnd"/>
      <w:r>
        <w:rPr>
          <w:rFonts w:ascii="Times New Roman" w:hAnsi="Times New Roman" w:cs="Times New Roman"/>
          <w:lang w:eastAsia="zh-TW"/>
        </w:rPr>
        <w:t xml:space="preserve"> was converted to a chronogram using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(Smith and O’Meara 2012), with a fixed age of 4.19 MY used for the divergence of </w:t>
      </w:r>
      <w:proofErr w:type="spellStart"/>
      <w:r w:rsidRPr="003C12D6">
        <w:rPr>
          <w:rFonts w:ascii="Times New Roman" w:hAnsi="Times New Roman" w:cs="Times New Roman"/>
          <w:i/>
          <w:lang w:eastAsia="zh-TW"/>
        </w:rPr>
        <w:t>Lamprologus</w:t>
      </w:r>
      <w:proofErr w:type="spellEnd"/>
      <w:r w:rsidRPr="003C12D6">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callipterus</w:t>
      </w:r>
      <w:proofErr w:type="spellEnd"/>
      <w:r>
        <w:rPr>
          <w:rFonts w:ascii="Times New Roman" w:hAnsi="Times New Roman" w:cs="Times New Roman"/>
          <w:lang w:eastAsia="zh-TW"/>
        </w:rPr>
        <w:t xml:space="preserve"> and </w:t>
      </w:r>
      <w:proofErr w:type="spellStart"/>
      <w:r w:rsidRPr="003C12D6">
        <w:rPr>
          <w:rFonts w:ascii="Times New Roman" w:hAnsi="Times New Roman" w:cs="Times New Roman"/>
          <w:i/>
          <w:lang w:eastAsia="zh-TW"/>
        </w:rPr>
        <w:t>Neolamprologus</w:t>
      </w:r>
      <w:proofErr w:type="spellEnd"/>
      <w:r>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calliurus</w:t>
      </w:r>
      <w:proofErr w:type="spellEnd"/>
      <w:r>
        <w:rPr>
          <w:rFonts w:ascii="Times New Roman" w:hAnsi="Times New Roman" w:cs="Times New Roman"/>
          <w:lang w:eastAsia="zh-TW"/>
        </w:rPr>
        <w:t xml:space="preserve"> based on the midpoint for the range of this divergence given 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Note that due to an apparent numerical issue in </w:t>
      </w:r>
      <w:proofErr w:type="spellStart"/>
      <w:r>
        <w:rPr>
          <w:rFonts w:ascii="Times New Roman" w:hAnsi="Times New Roman" w:cs="Times New Roman"/>
          <w:lang w:eastAsia="zh-TW"/>
        </w:rPr>
        <w:t>treePL</w:t>
      </w:r>
      <w:proofErr w:type="spellEnd"/>
      <w:r w:rsidR="004B3CAF">
        <w:rPr>
          <w:rFonts w:ascii="Times New Roman" w:hAnsi="Times New Roman" w:cs="Times New Roman"/>
          <w:lang w:eastAsia="zh-TW"/>
        </w:rPr>
        <w:t xml:space="preserve"> when optimizing this particular problem</w:t>
      </w:r>
      <w:r>
        <w:rPr>
          <w:rFonts w:ascii="Times New Roman" w:hAnsi="Times New Roman" w:cs="Times New Roman"/>
          <w:lang w:eastAsia="zh-TW"/>
        </w:rPr>
        <w:t xml:space="preserve">, we used a fixed age of 419 and then </w:t>
      </w:r>
      <w:r>
        <w:rPr>
          <w:rFonts w:ascii="Times New Roman" w:hAnsi="Times New Roman" w:cs="Times New Roman"/>
          <w:lang w:eastAsia="zh-TW"/>
        </w:rPr>
        <w:lastRenderedPageBreak/>
        <w:t xml:space="preserve">rescaled the tree within R. The point of this tree inference was to recover the tree and inferred network of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w:t>
      </w:r>
      <w:proofErr w:type="spellStart"/>
      <w:r w:rsidRPr="00A54453">
        <w:rPr>
          <w:rFonts w:ascii="Times New Roman" w:hAnsi="Times New Roman" w:cs="Times New Roman"/>
          <w:lang w:eastAsia="zh-TW"/>
        </w:rPr>
        <w:t>FishBase</w:t>
      </w:r>
      <w:proofErr w:type="spellEnd"/>
      <w:r w:rsidRPr="00A54453">
        <w:rPr>
          <w:rFonts w:ascii="Times New Roman" w:hAnsi="Times New Roman" w:cs="Times New Roman"/>
          <w:lang w:eastAsia="zh-TW"/>
        </w:rPr>
        <w:t xml:space="preserve"> (Froese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 </w:t>
      </w:r>
      <w:r>
        <w:rPr>
          <w:rFonts w:ascii="Times New Roman" w:hAnsi="Times New Roman" w:cs="Times New Roman"/>
          <w:lang w:eastAsia="zh-TW"/>
        </w:rPr>
        <w:t xml:space="preserve">using the R package </w:t>
      </w:r>
      <w:proofErr w:type="spellStart"/>
      <w:r w:rsidRPr="00A54453">
        <w:rPr>
          <w:rFonts w:ascii="Times New Roman" w:hAnsi="Times New Roman" w:cs="Times New Roman"/>
          <w:lang w:eastAsia="zh-TW"/>
        </w:rPr>
        <w:t>rfishbase</w:t>
      </w:r>
      <w:proofErr w:type="spellEnd"/>
      <w:r w:rsidRPr="00A54453">
        <w:rPr>
          <w:rFonts w:ascii="Times New Roman" w:hAnsi="Times New Roman" w:cs="Times New Roman"/>
          <w:lang w:eastAsia="zh-TW"/>
        </w:rPr>
        <w:t xml:space="preserv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7ADBA2BC"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w:t>
      </w:r>
      <w:r w:rsidR="00CD34EF">
        <w:rPr>
          <w:rFonts w:ascii="Times New Roman" w:hAnsi="Times New Roman" w:cs="Times New Roman"/>
          <w:lang w:eastAsia="zh-TW"/>
        </w:rPr>
        <w:t xml:space="preserve">careful </w:t>
      </w:r>
      <w:r>
        <w:rPr>
          <w:rFonts w:ascii="Times New Roman" w:hAnsi="Times New Roman" w:cs="Times New Roman"/>
          <w:lang w:eastAsia="zh-TW"/>
        </w:rPr>
        <w:t xml:space="preserve">empiricists will have estimated this in the course of their study. </w:t>
      </w:r>
      <w:proofErr w:type="spellStart"/>
      <w:r>
        <w:rPr>
          <w:rFonts w:ascii="Times New Roman" w:hAnsi="Times New Roman" w:cs="Times New Roman"/>
          <w:lang w:eastAsia="zh-TW"/>
        </w:rPr>
        <w:t>Fishbase</w:t>
      </w:r>
      <w:proofErr w:type="spellEnd"/>
      <w:r>
        <w:rPr>
          <w:rFonts w:ascii="Times New Roman" w:hAnsi="Times New Roman" w:cs="Times New Roman"/>
          <w:lang w:eastAsia="zh-TW"/>
        </w:rPr>
        <w:t xml:space="preserve"> does not typically have a way to get estimates of uncertainty in maximum length. Instead, we approximated this by using observed ranges from the U. of Michigan Museum of Zoology fish collection.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Borstein, pers. </w:t>
      </w:r>
      <w:proofErr w:type="spellStart"/>
      <w:r>
        <w:rPr>
          <w:rFonts w:ascii="Times New Roman" w:hAnsi="Times New Roman" w:cs="Times New Roman"/>
          <w:lang w:eastAsia="zh-TW"/>
        </w:rPr>
        <w:t>comm</w:t>
      </w:r>
      <w:proofErr w:type="spellEnd"/>
      <w:r>
        <w:rPr>
          <w:rFonts w:ascii="Times New Roman" w:hAnsi="Times New Roman" w:cs="Times New Roman"/>
          <w:lang w:eastAsia="zh-TW"/>
        </w:rPr>
        <w:t xml:space="preserve">)) and where there was only one observation. We then did a linear regression between this estimate and log </w:t>
      </w:r>
      <w:r w:rsidR="00BA5E3F">
        <w:rPr>
          <w:rFonts w:ascii="Times New Roman" w:hAnsi="Times New Roman" w:cs="Times New Roman"/>
          <w:lang w:eastAsia="zh-TW"/>
        </w:rPr>
        <w:t>transform</w:t>
      </w:r>
      <w:r>
        <w:rPr>
          <w:rFonts w:ascii="Times New Roman" w:hAnsi="Times New Roman" w:cs="Times New Roman"/>
          <w:lang w:eastAsia="zh-TW"/>
        </w:rPr>
        <w:t xml:space="preserve"> the standard length. This regression was used to predict the standard error for the total length measurements in </w:t>
      </w:r>
      <w:proofErr w:type="spellStart"/>
      <w:r w:rsidR="00BA5E3F">
        <w:rPr>
          <w:rFonts w:ascii="Times New Roman" w:hAnsi="Times New Roman" w:cs="Times New Roman"/>
          <w:lang w:eastAsia="zh-TW"/>
        </w:rPr>
        <w:t>F</w:t>
      </w:r>
      <w:r>
        <w:rPr>
          <w:rFonts w:ascii="Times New Roman" w:hAnsi="Times New Roman" w:cs="Times New Roman"/>
          <w:lang w:eastAsia="zh-TW"/>
        </w:rPr>
        <w:t>ishbase</w:t>
      </w:r>
      <w:proofErr w:type="spellEnd"/>
      <w:r>
        <w:rPr>
          <w:rFonts w:ascii="Times New Roman" w:hAnsi="Times New Roman" w:cs="Times New Roman"/>
          <w:lang w:eastAsia="zh-TW"/>
        </w:rPr>
        <w:t>.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6F2A96E9" w:rsidR="001116C0" w:rsidRPr="004F299D" w:rsidRDefault="001116C0" w:rsidP="001116C0">
      <w:pPr>
        <w:spacing w:line="480" w:lineRule="auto"/>
        <w:ind w:right="397"/>
        <w:rPr>
          <w:rFonts w:ascii="Times New Roman" w:hAnsi="Times New Roman" w:cs="Times New Roman"/>
          <w:lang w:eastAsia="zh-TW"/>
        </w:rPr>
      </w:pPr>
      <w:r w:rsidRPr="00A54453">
        <w:rPr>
          <w:rFonts w:ascii="Times New Roman" w:hAnsi="Times New Roman" w:cs="Times New Roman"/>
          <w:lang w:eastAsia="zh-TW"/>
        </w:rPr>
        <w:t xml:space="preserve">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wauthioni</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speciosus</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fasciatus</w:t>
      </w:r>
      <w:proofErr w:type="spellEnd"/>
      <w:r w:rsidRPr="00A54453">
        <w:rPr>
          <w:rFonts w:ascii="Times New Roman" w:hAnsi="Times New Roman" w:cs="Times New Roman"/>
          <w:lang w:eastAsia="zh-TW"/>
        </w:rPr>
        <w:t xml:space="preserve">) are inferred to have arisen due to mating between </w:t>
      </w:r>
      <w:r w:rsidRPr="00A54453">
        <w:rPr>
          <w:rFonts w:ascii="Times New Roman" w:hAnsi="Times New Roman" w:cs="Times New Roman"/>
          <w:lang w:eastAsia="zh-TW"/>
        </w:rPr>
        <w:lastRenderedPageBreak/>
        <w:t xml:space="preserve">extant species and two of them </w:t>
      </w:r>
      <w:r w:rsidRPr="00A54453">
        <w:rPr>
          <w:rFonts w:ascii="Times New Roman" w:hAnsi="Times New Roman" w:cs="Times New Roman"/>
        </w:rPr>
        <w:t>(</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meleagris</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multifasciatus</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(perhaps extinct, though not necessarily) lineages.</w:t>
      </w:r>
      <w:r w:rsidR="00156E18">
        <w:rPr>
          <w:rFonts w:ascii="Times New Roman" w:hAnsi="Times New Roman" w:cs="Times New Roman"/>
          <w:lang w:eastAsia="zh-TW"/>
        </w:rPr>
        <w:t xml:space="preserve"> </w:t>
      </w:r>
      <w:r>
        <w:rPr>
          <w:rFonts w:ascii="Times New Roman" w:hAnsi="Times New Roman" w:cs="Times New Roman"/>
          <w:lang w:eastAsia="zh-TW"/>
        </w:rPr>
        <w:t xml:space="preserve">As </w:t>
      </w:r>
      <w:r w:rsidR="00953B61">
        <w:rPr>
          <w:rFonts w:ascii="Times New Roman" w:hAnsi="Times New Roman" w:cs="Times New Roman"/>
          <w:lang w:eastAsia="zh-TW"/>
        </w:rPr>
        <w:t xml:space="preserve">demonstrated </w:t>
      </w:r>
      <w:r>
        <w:rPr>
          <w:rFonts w:ascii="Times New Roman" w:hAnsi="Times New Roman" w:cs="Times New Roman"/>
          <w:lang w:eastAsia="zh-TW"/>
        </w:rPr>
        <w:t>in Fig</w:t>
      </w:r>
      <w:r w:rsidR="00953B61">
        <w:rPr>
          <w:rFonts w:ascii="Times New Roman" w:hAnsi="Times New Roman" w:cs="Times New Roman"/>
          <w:lang w:eastAsia="zh-TW"/>
        </w:rPr>
        <w:t>ure</w:t>
      </w:r>
      <w:r>
        <w:rPr>
          <w:rFonts w:ascii="Times New Roman" w:hAnsi="Times New Roman" w:cs="Times New Roman"/>
          <w:lang w:eastAsia="zh-TW"/>
        </w:rPr>
        <w:t xml:space="preserve"> </w:t>
      </w:r>
      <w:r w:rsidR="00953B61">
        <w:rPr>
          <w:rFonts w:ascii="Times New Roman" w:hAnsi="Times New Roman" w:cs="Times New Roman"/>
          <w:lang w:eastAsia="zh-TW"/>
        </w:rPr>
        <w:t>1</w:t>
      </w:r>
      <w:r>
        <w:rPr>
          <w:rFonts w:ascii="Times New Roman" w:hAnsi="Times New Roman" w:cs="Times New Roman"/>
          <w:lang w:eastAsia="zh-TW"/>
        </w:rPr>
        <w:t>,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i/>
          <w:lang w:eastAsia="zh-TW"/>
        </w:rPr>
        <w:t xml:space="preserve">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02AD4836"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ascii="Times New Roman" w:eastAsia="標楷體" w:hAnsi="Times New Roman" w:cs="Times New Roman"/>
          <w:lang w:eastAsia="zh-TW"/>
        </w:rPr>
        <w:t>iPlant</w:t>
      </w:r>
      <w:proofErr w:type="spellEnd"/>
      <w:r>
        <w:rPr>
          <w:rFonts w:ascii="Times New Roman" w:eastAsia="標楷體" w:hAnsi="Times New Roman" w:cs="Times New Roman"/>
          <w:lang w:eastAsia="zh-TW"/>
        </w:rPr>
        <w:t xml:space="preserve"> TNRS (Boyle et al. 2013) to convert the taxon names from both datasets to the same taxonomy, and Geiger (Harmon et al. 2008) to prune the tree and data to the same taxon set.   The evolutionary relationships for cichlid (Fig</w:t>
      </w:r>
      <w:r w:rsidR="00953B61">
        <w:rPr>
          <w:rFonts w:ascii="Times New Roman" w:eastAsia="標楷體" w:hAnsi="Times New Roman" w:cs="Times New Roman"/>
          <w:lang w:eastAsia="zh-TW"/>
        </w:rPr>
        <w:t>ure</w:t>
      </w:r>
      <w:r>
        <w:rPr>
          <w:rFonts w:ascii="Times New Roman" w:eastAsia="標楷體" w:hAnsi="Times New Roman" w:cs="Times New Roman"/>
          <w:lang w:eastAsia="zh-TW"/>
        </w:rPr>
        <w:t xml:space="preserve"> 2 left </w:t>
      </w:r>
      <w:r w:rsidR="00A71EA0">
        <w:rPr>
          <w:rFonts w:ascii="Times New Roman" w:eastAsia="標楷體" w:hAnsi="Times New Roman" w:cs="Times New Roman"/>
          <w:lang w:eastAsia="zh-TW"/>
        </w:rPr>
        <w:t>plot</w:t>
      </w:r>
      <w:r>
        <w:rPr>
          <w:rFonts w:ascii="Times New Roman" w:eastAsia="標楷體" w:hAnsi="Times New Roman" w:cs="Times New Roman"/>
          <w:lang w:eastAsia="zh-TW"/>
        </w:rPr>
        <w:t>) and tobacco (Fig</w:t>
      </w:r>
      <w:r w:rsidR="00953B61">
        <w:rPr>
          <w:rFonts w:ascii="Times New Roman" w:eastAsia="標楷體" w:hAnsi="Times New Roman" w:cs="Times New Roman"/>
          <w:lang w:eastAsia="zh-TW"/>
        </w:rPr>
        <w:t>ure</w:t>
      </w:r>
      <w:r>
        <w:rPr>
          <w:rFonts w:ascii="Times New Roman" w:eastAsia="標楷體" w:hAnsi="Times New Roman" w:cs="Times New Roman"/>
          <w:lang w:eastAsia="zh-TW"/>
        </w:rPr>
        <w:t xml:space="preserve"> 2 right </w:t>
      </w:r>
      <w:r>
        <w:rPr>
          <w:rFonts w:ascii="Times New Roman" w:eastAsia="標楷體" w:hAnsi="Times New Roman" w:cs="Times New Roman"/>
          <w:lang w:eastAsia="zh-TW"/>
        </w:rPr>
        <w:lastRenderedPageBreak/>
        <w:t>p</w:t>
      </w:r>
      <w:r w:rsidR="00A71EA0">
        <w:rPr>
          <w:rFonts w:ascii="Times New Roman" w:eastAsia="標楷體" w:hAnsi="Times New Roman" w:cs="Times New Roman"/>
          <w:lang w:eastAsia="zh-TW"/>
        </w:rPr>
        <w:t>lot</w:t>
      </w:r>
      <w:r>
        <w:rPr>
          <w:rFonts w:ascii="Times New Roman" w:eastAsia="標楷體" w:hAnsi="Times New Roman" w:cs="Times New Roman"/>
          <w:lang w:eastAsia="zh-TW"/>
        </w:rPr>
        <w:t xml:space="preserve">), respectively, are shown by the evolutionary tree with the relevant gene flow. </w:t>
      </w:r>
      <w:r w:rsidR="00BF4D8F">
        <w:rPr>
          <w:rFonts w:ascii="Times New Roman" w:eastAsia="標楷體" w:hAnsi="Times New Roman" w:cs="Times New Roman"/>
          <w:lang w:eastAsia="zh-TW"/>
        </w:rPr>
        <w:t>Traits,  trees as well as t</w:t>
      </w:r>
      <w:r w:rsidRPr="00A54453">
        <w:rPr>
          <w:rFonts w:ascii="Times New Roman" w:eastAsia="標楷體" w:hAnsi="Times New Roman" w:cs="Times New Roman"/>
          <w:lang w:eastAsia="zh-TW"/>
        </w:rPr>
        <w:t xml:space="preserve">he donor-recipient relationship among the hybrids and their parents in the cichlid </w:t>
      </w:r>
      <w:r>
        <w:rPr>
          <w:rFonts w:ascii="Times New Roman" w:eastAsia="標楷體" w:hAnsi="Times New Roman" w:cs="Times New Roman"/>
          <w:lang w:eastAsia="zh-TW"/>
        </w:rPr>
        <w:t xml:space="preserve">and </w:t>
      </w:r>
      <w:proofErr w:type="spellStart"/>
      <w:r w:rsidRPr="004F299D">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en-US"/>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lineage (see explanation on Fig. 1).</w:t>
      </w: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44BAC090"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w:t>
      </w:r>
      <w:r w:rsidRPr="00A54453">
        <w:rPr>
          <w:rFonts w:ascii="Times New Roman" w:hAnsi="Times New Roman" w:cs="Times New Roman"/>
          <w:lang w:eastAsia="zh-TW"/>
        </w:rPr>
        <w:lastRenderedPageBreak/>
        <w:t xml:space="preserve">in the hybrid </w:t>
      </w:r>
      <m:oMath>
        <m:r>
          <w:rPr>
            <w:rFonts w:ascii="Cambria Math" w:hAnsi="Cambria Math" w:cs="Times New Roman"/>
          </w:rPr>
          <m:t>β</m:t>
        </m:r>
      </m:oMath>
      <w:r w:rsidR="00CA7144">
        <w:rPr>
          <w:rFonts w:ascii="Times New Roman" w:hAnsi="Times New Roman" w:cs="Times New Roman"/>
          <w:lang w:eastAsia="zh-TW"/>
        </w:rPr>
        <w:t xml:space="preserve"> </w:t>
      </w:r>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r w:rsidR="00985F3E">
        <w:rPr>
          <w:rFonts w:ascii="Times New Roman" w:hAnsi="Times New Roman" w:cs="Times New Roman"/>
        </w:rPr>
        <w:t xml:space="preserve"> for searching maximum likelihood estimates of parameters</w:t>
      </w:r>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2B37C999"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ascii="Times New Roman" w:eastAsia="標楷體" w:hAnsi="Times New Roman" w:cs="Times New Roman"/>
          <w:lang w:eastAsia="zh-TW"/>
        </w:rPr>
        <w:t>Pawitan</w:t>
      </w:r>
      <w:proofErr w:type="spellEnd"/>
      <w:r>
        <w:rPr>
          <w:rFonts w:ascii="Times New Roman" w:eastAsia="標楷體" w:hAnsi="Times New Roman" w:cs="Times New Roman"/>
          <w:lang w:eastAsia="zh-TW"/>
        </w:rPr>
        <w:t xml:space="preserve"> 2013). A different approach, advanced by Edwards (1992) is to look at a confidence region of all points that generate a log likelihood within a certain range (often, set to be a d</w:t>
      </w:r>
      <w:r w:rsidR="00985F3E">
        <w:rPr>
          <w:rFonts w:ascii="Times New Roman" w:eastAsia="標楷體" w:hAnsi="Times New Roman" w:cs="Times New Roman"/>
          <w:lang w:eastAsia="zh-TW"/>
        </w:rPr>
        <w:t>ifference</w:t>
      </w:r>
      <w:r>
        <w:rPr>
          <w:rFonts w:ascii="Times New Roman" w:eastAsia="標楷體" w:hAnsi="Times New Roman" w:cs="Times New Roman"/>
          <w:lang w:eastAsia="zh-TW"/>
        </w:rPr>
        <w:t xml:space="preserve"> </w:t>
      </w:r>
      <w:r w:rsidR="00985F3E">
        <w:rPr>
          <w:rFonts w:ascii="Times New Roman" w:eastAsia="標楷體" w:hAnsi="Times New Roman" w:cs="Times New Roman"/>
          <w:lang w:eastAsia="zh-TW"/>
        </w:rPr>
        <w:t>within</w:t>
      </w:r>
      <w:r>
        <w:rPr>
          <w:rFonts w:ascii="Times New Roman" w:eastAsia="標楷體" w:hAnsi="Times New Roman" w:cs="Times New Roman"/>
          <w:lang w:eastAsia="zh-TW"/>
        </w:rPr>
        <w:t xml:space="preserve"> 2 log likelihood units) of the maximum likelihood. One approach to calculate this would be to vary each parameter on its own while holding the others constant. This is </w:t>
      </w:r>
      <w:r>
        <w:rPr>
          <w:rFonts w:ascii="Times New Roman" w:eastAsia="標楷體" w:hAnsi="Times New Roman" w:cs="Times New Roman"/>
          <w:lang w:eastAsia="zh-TW"/>
        </w:rPr>
        <w:lastRenderedPageBreak/>
        <w:t xml:space="preserve">convenient and fast to implement, but can result in artificially small confidence intervals. For example, if two parameters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covary</w:t>
      </w:r>
      <w:proofErr w:type="spellEnd"/>
      <w:r>
        <w:rPr>
          <w:rFonts w:ascii="Times New Roman" w:eastAsia="標楷體" w:hAnsi="Times New Roman" w:cs="Times New Roman"/>
          <w:lang w:eastAsia="zh-TW"/>
        </w:rPr>
        <w:t xml:space="preserve">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30181F0D"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lastRenderedPageBreak/>
        <w:t xml:space="preserve">We have implemented this model in R (R team 2015) in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(on CRAN). It is open source, and includes functions for fitting models on networks, visualizing gene flow on 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i/>
          <w:lang w:eastAsia="zh-TW"/>
        </w:rPr>
        <w:t>phytools</w:t>
      </w:r>
      <w:proofErr w:type="spellEnd"/>
      <w:r w:rsidRPr="00A54453">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lang w:eastAsia="zh-TW"/>
        </w:rPr>
        <w:t>Revell</w:t>
      </w:r>
      <w:proofErr w:type="spellEnd"/>
      <w:r w:rsidRPr="00A54453">
        <w:rPr>
          <w:rFonts w:ascii="Times New Roman" w:eastAsia="標楷體" w:hAnsi="Times New Roman" w:cs="Times New Roman"/>
          <w:lang w:eastAsia="zh-TW"/>
        </w:rPr>
        <w:t xml:space="preserve"> 2012)</w:t>
      </w:r>
      <w:r>
        <w:rPr>
          <w:rFonts w:ascii="Times New Roman" w:eastAsia="標楷體" w:hAnsi="Times New Roman" w:cs="Times New Roman"/>
          <w:lang w:eastAsia="zh-TW"/>
        </w:rPr>
        <w:t xml:space="preserve">, </w:t>
      </w:r>
      <w:proofErr w:type="spellStart"/>
      <w:r w:rsidRPr="00333E67">
        <w:rPr>
          <w:rFonts w:ascii="Times New Roman" w:eastAsia="標楷體" w:hAnsi="Times New Roman" w:cs="Times New Roman"/>
          <w:i/>
          <w:lang w:eastAsia="zh-TW"/>
        </w:rPr>
        <w:t>TreeSim</w:t>
      </w:r>
      <w:proofErr w:type="spellEnd"/>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Stadler</w:t>
      </w:r>
      <w:proofErr w:type="spellEnd"/>
      <w:r>
        <w:rPr>
          <w:rFonts w:ascii="Times New Roman" w:eastAsia="標楷體" w:hAnsi="Times New Roman" w:cs="Times New Roman"/>
          <w:lang w:eastAsia="zh-TW"/>
        </w:rPr>
        <w:t xml:space="preserve">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(Paradis 2004). </w:t>
      </w:r>
      <w:r>
        <w:rPr>
          <w:rFonts w:ascii="Times New Roman" w:hAnsi="Times New Roman" w:cs="Times New Roman"/>
          <w:lang w:eastAsia="zh-TW"/>
        </w:rPr>
        <w:t>All relevant code and data files in this work can be found at Dryad Digital Repository doi</w:t>
      </w:r>
      <w:proofErr w:type="gramStart"/>
      <w:r>
        <w:rPr>
          <w:rFonts w:ascii="Times New Roman" w:hAnsi="Times New Roman" w:cs="Times New Roman"/>
          <w:lang w:eastAsia="zh-TW"/>
        </w:rPr>
        <w:t>:</w:t>
      </w:r>
      <w:r w:rsidRPr="00251417">
        <w:rPr>
          <w:rFonts w:ascii="Times New Roman" w:hAnsi="Times New Roman" w:cs="Times New Roman"/>
          <w:lang w:eastAsia="zh-TW"/>
        </w:rPr>
        <w:t>10.5061</w:t>
      </w:r>
      <w:proofErr w:type="gramEnd"/>
      <w:r w:rsidRPr="00251417">
        <w:rPr>
          <w:rFonts w:ascii="Times New Roman" w:hAnsi="Times New Roman" w:cs="Times New Roman"/>
          <w:lang w:eastAsia="zh-TW"/>
        </w:rPr>
        <w:t>/</w:t>
      </w:r>
      <w:proofErr w:type="spellStart"/>
      <w:r w:rsidRPr="00251417">
        <w:rPr>
          <w:rFonts w:ascii="Times New Roman" w:hAnsi="Times New Roman" w:cs="Times New Roman"/>
          <w:lang w:eastAsia="zh-TW"/>
        </w:rPr>
        <w:t>dryad.</w:t>
      </w:r>
      <w:r w:rsidR="00156E18">
        <w:rPr>
          <w:rFonts w:ascii="Times New Roman" w:hAnsi="Times New Roman" w:cs="Times New Roman"/>
          <w:lang w:eastAsia="zh-TW"/>
        </w:rPr>
        <w:t>xxxx</w:t>
      </w:r>
      <w:proofErr w:type="spellEnd"/>
      <w:r w:rsidR="001E4018">
        <w:rPr>
          <w:rFonts w:ascii="Times New Roman" w:hAnsi="Times New Roman" w:cs="Times New Roman"/>
          <w:lang w:eastAsia="zh-TW"/>
        </w:rPr>
        <w:t>.</w:t>
      </w:r>
    </w:p>
    <w:p w14:paraId="54779557" w14:textId="77777777" w:rsidR="001116C0" w:rsidRPr="00A54453" w:rsidRDefault="001116C0" w:rsidP="00BF4D8F">
      <w:pPr>
        <w:spacing w:line="480" w:lineRule="auto"/>
        <w:rPr>
          <w:rFonts w:ascii="Times New Roman" w:hAnsi="Times New Roman" w:cs="Times New Roman"/>
          <w:b/>
          <w:lang w:eastAsia="zh-TW"/>
        </w:rPr>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5350AD21" w14:textId="62A18433" w:rsidR="001116C0" w:rsidRDefault="00C45C13"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To estimate parameters, we first did a grid search to find good starting points. </w:t>
      </w:r>
      <w:r w:rsidR="00082914">
        <w:rPr>
          <w:rFonts w:ascii="Times New Roman" w:hAnsi="Times New Roman" w:cs="Times New Roman"/>
          <w:lang w:eastAsia="zh-TW"/>
        </w:rPr>
        <w:t xml:space="preserve">This was </w:t>
      </w:r>
      <w:r w:rsidR="00C46B05">
        <w:rPr>
          <w:rFonts w:ascii="Times New Roman" w:hAnsi="Times New Roman" w:cs="Times New Roman"/>
          <w:lang w:eastAsia="zh-TW"/>
        </w:rPr>
        <w:t>followed by an optimization search and an additional grid search, with optimal points taken from the better of these searches.</w:t>
      </w:r>
      <w:r w:rsidR="00CD7EF3">
        <w:rPr>
          <w:rFonts w:ascii="Times New Roman" w:hAnsi="Times New Roman" w:cs="Times New Roman"/>
          <w:lang w:eastAsia="zh-TW"/>
        </w:rPr>
        <w:t xml:space="preserve"> </w:t>
      </w:r>
      <w:r w:rsidR="0058794C">
        <w:rPr>
          <w:rFonts w:ascii="Times New Roman" w:hAnsi="Times New Roman" w:cs="Times New Roman"/>
          <w:lang w:eastAsia="zh-TW"/>
        </w:rPr>
        <w:t xml:space="preserve">Results were model averaged for a given simulation using </w:t>
      </w:r>
      <w:proofErr w:type="spellStart"/>
      <w:r w:rsidR="0058794C">
        <w:rPr>
          <w:rFonts w:ascii="Times New Roman" w:hAnsi="Times New Roman" w:cs="Times New Roman"/>
          <w:lang w:eastAsia="zh-TW"/>
        </w:rPr>
        <w:t>AICc</w:t>
      </w:r>
      <w:proofErr w:type="spellEnd"/>
      <w:r w:rsidR="0058794C">
        <w:rPr>
          <w:rFonts w:ascii="Times New Roman" w:hAnsi="Times New Roman" w:cs="Times New Roman"/>
          <w:lang w:eastAsia="zh-TW"/>
        </w:rPr>
        <w:t xml:space="preserve"> weights. </w:t>
      </w:r>
      <w:r w:rsidR="00E325B8">
        <w:rPr>
          <w:rFonts w:ascii="Times New Roman" w:eastAsia="標楷體" w:hAnsi="Times New Roman" w:cs="Times New Roman"/>
          <w:lang w:eastAsia="zh-TW"/>
        </w:rPr>
        <w:t>To examine parameter values, w</w:t>
      </w:r>
      <w:r w:rsidR="00E325B8" w:rsidRPr="00A54453">
        <w:rPr>
          <w:rFonts w:ascii="Times New Roman" w:eastAsia="標楷體" w:hAnsi="Times New Roman" w:cs="Times New Roman"/>
          <w:lang w:eastAsia="zh-TW"/>
        </w:rPr>
        <w:t>e looked at deviation (absolute value of the difference between the observed and true parameter value, divided by the true parameter value (if it is nonzero)).</w:t>
      </w:r>
      <w:r w:rsidR="00E325B8">
        <w:rPr>
          <w:rFonts w:ascii="Times New Roman" w:hAnsi="Times New Roman" w:cs="Times New Roman"/>
          <w:lang w:eastAsia="zh-TW"/>
        </w:rPr>
        <w:t xml:space="preserve"> Across all conditions, </w:t>
      </w:r>
      <m:oMath>
        <m:r>
          <w:rPr>
            <w:rFonts w:ascii="Cambria Math" w:hAnsi="Cambria Math" w:cs="Times New Roman"/>
          </w:rPr>
          <m:t>β</m:t>
        </m:r>
      </m:oMath>
      <w:r w:rsidR="00F72D51">
        <w:rPr>
          <w:rFonts w:ascii="Times New Roman" w:hAnsi="Times New Roman" w:cs="Times New Roman"/>
        </w:rPr>
        <w:t xml:space="preserve"> </w:t>
      </w:r>
      <w:r w:rsidR="00E325B8">
        <w:rPr>
          <w:rFonts w:ascii="Times New Roman" w:hAnsi="Times New Roman" w:cs="Times New Roman"/>
        </w:rPr>
        <w:t>estimates had a median deviation of 0.45 (95% of the deviations were between 0 and 4.52)</w:t>
      </w:r>
      <w:r w:rsidR="00F7337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F73378">
        <w:rPr>
          <w:rFonts w:ascii="Times New Roman" w:hAnsi="Times New Roman" w:cs="Times New Roman"/>
        </w:rPr>
        <w:t xml:space="preserve"> had a median deviation of 0.98 (0 – 5.87), </w:t>
      </w:r>
      <m:oMath>
        <m:r>
          <w:rPr>
            <w:rFonts w:ascii="Cambria Math" w:hAnsi="Cambria Math" w:cs="Times New Roman"/>
          </w:rPr>
          <m:t>μ</m:t>
        </m:r>
      </m:oMath>
      <w:r w:rsidR="00F73378">
        <w:rPr>
          <w:rFonts w:ascii="Times New Roman" w:hAnsi="Times New Roman" w:cs="Times New Roman"/>
        </w:rPr>
        <w:t xml:space="preserve"> had a median deviation of 0.28 (0.01 – 1.16),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F73378">
        <w:rPr>
          <w:rFonts w:ascii="Times New Roman" w:hAnsi="Times New Roman" w:cs="Times New Roman"/>
        </w:rPr>
        <w:t xml:space="preserve"> had a median deviation of 0.20 (0.01 – 7.66).</w:t>
      </w:r>
      <w:r w:rsidR="00565DAF">
        <w:rPr>
          <w:rFonts w:ascii="Times New Roman" w:hAnsi="Times New Roman" w:cs="Times New Roman"/>
          <w:lang w:eastAsia="zh-TW"/>
        </w:rPr>
        <w:t xml:space="preserve"> </w:t>
      </w:r>
      <w:r w:rsidR="007E0F84">
        <w:rPr>
          <w:rFonts w:ascii="Times New Roman" w:hAnsi="Times New Roman" w:cs="Times New Roman"/>
          <w:lang w:eastAsia="zh-TW"/>
        </w:rPr>
        <w:t>We report m</w:t>
      </w:r>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r w:rsidR="007E0F84">
        <w:rPr>
          <w:rFonts w:ascii="Times New Roman" w:hAnsi="Times New Roman" w:cs="Times New Roman"/>
          <w:lang w:eastAsia="zh-TW"/>
        </w:rPr>
        <w:t xml:space="preserve">in </w:t>
      </w:r>
      <w:r w:rsidR="001116C0">
        <w:rPr>
          <w:rFonts w:ascii="Times New Roman" w:hAnsi="Times New Roman" w:cs="Times New Roman"/>
          <w:lang w:eastAsia="zh-TW"/>
        </w:rPr>
        <w:t>Fig</w:t>
      </w:r>
      <w:r w:rsidR="007E0F84">
        <w:rPr>
          <w:rFonts w:ascii="Times New Roman" w:hAnsi="Times New Roman" w:cs="Times New Roman"/>
          <w:lang w:eastAsia="zh-TW"/>
        </w:rPr>
        <w:t xml:space="preserve">ure </w:t>
      </w:r>
      <w:r w:rsidR="001116C0">
        <w:rPr>
          <w:rFonts w:ascii="Times New Roman" w:hAnsi="Times New Roman" w:cs="Times New Roman"/>
          <w:lang w:eastAsia="zh-TW"/>
        </w:rPr>
        <w:t>3</w:t>
      </w:r>
      <w:r w:rsidR="00565DAF">
        <w:rPr>
          <w:rFonts w:ascii="Times New Roman" w:hAnsi="Times New Roman" w:cs="Times New Roman"/>
          <w:lang w:eastAsia="zh-TW"/>
        </w:rPr>
        <w:t>.</w:t>
      </w:r>
      <w:r w:rsidR="001116C0">
        <w:rPr>
          <w:rFonts w:ascii="Times New Roman" w:hAnsi="Times New Roman" w:cs="Times New Roman"/>
          <w:lang w:eastAsia="zh-TW"/>
        </w:rPr>
        <w:t xml:space="preserve">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1FCC182E" w:rsidR="001116C0" w:rsidRDefault="005A5DF9" w:rsidP="001116C0">
      <w:pPr>
        <w:spacing w:line="480" w:lineRule="auto"/>
        <w:rPr>
          <w:rFonts w:ascii="Times New Roman" w:hAnsi="Times New Roman" w:cs="Times New Roman"/>
          <w:lang w:eastAsia="zh-TW"/>
        </w:rPr>
      </w:pPr>
      <w:r w:rsidRPr="00BF4D8F">
        <w:rPr>
          <w:rFonts w:ascii="Times New Roman" w:hAnsi="Times New Roman" w:cs="Times New Roman"/>
          <w:noProof/>
          <w:lang w:eastAsia="en-US"/>
        </w:rPr>
        <w:lastRenderedPageBreak/>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6FF504E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Figure 3: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r w:rsidR="005C3B3B">
        <w:rPr>
          <w:rFonts w:ascii="Times New Roman" w:hAnsi="Times New Roman" w:cs="Times New Roman"/>
        </w:rPr>
        <w:t xml:space="preserve"> in particular for tree</w:t>
      </w:r>
      <w:r w:rsidR="003E7DA3">
        <w:rPr>
          <w:rFonts w:ascii="Times New Roman" w:hAnsi="Times New Roman" w:cs="Times New Roman"/>
        </w:rPr>
        <w:t xml:space="preserve"> of 11</w:t>
      </w:r>
      <w:r w:rsidR="005C3B3B">
        <w:rPr>
          <w:rFonts w:ascii="Times New Roman" w:hAnsi="Times New Roman" w:cs="Times New Roman"/>
        </w:rPr>
        <w:t>0 taxa</w:t>
      </w:r>
      <w:r w:rsidR="003E7DA3">
        <w:rPr>
          <w:rFonts w:ascii="Times New Roman" w:hAnsi="Times New Roman" w:cs="Times New Roman"/>
        </w:rPr>
        <w:t xml:space="preserve"> with 10 hybrids</w:t>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7334B8CA"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w:t>
      </w:r>
      <w:r w:rsidR="00565DAF">
        <w:rPr>
          <w:rFonts w:ascii="Times New Roman" w:hAnsi="Times New Roman" w:cs="Times New Roman"/>
          <w:lang w:eastAsia="zh-TW"/>
        </w:rPr>
        <w:t xml:space="preserve">the median estimate of </w:t>
      </w:r>
      <m:oMath>
        <m:r>
          <w:rPr>
            <w:rFonts w:ascii="Cambria Math" w:hAnsi="Cambria Math" w:cs="Times New Roman"/>
          </w:rPr>
          <m:t>β</m:t>
        </m:r>
      </m:oMath>
      <w:r w:rsidR="00565DAF">
        <w:rPr>
          <w:rFonts w:ascii="Times New Roman" w:hAnsi="Times New Roman" w:cs="Times New Roman"/>
        </w:rPr>
        <w:t xml:space="preserve"> was also 1.0 but </w:t>
      </w:r>
      <w:r w:rsidR="00565DAF">
        <w:rPr>
          <w:rFonts w:ascii="Times New Roman" w:hAnsi="Times New Roman" w:cs="Times New Roman"/>
          <w:lang w:eastAsia="zh-TW"/>
        </w:rPr>
        <w:t>5% of analyses had estimates below 0.34 or above 30.3. T</w:t>
      </w:r>
      <w:r w:rsidRPr="00A54453">
        <w:rPr>
          <w:rFonts w:ascii="Times New Roman" w:hAnsi="Times New Roman" w:cs="Times New Roman"/>
          <w:lang w:eastAsia="zh-TW"/>
        </w:rPr>
        <w:t>hat is, if we were looking at an organism whose parent species were each 100</w:t>
      </w:r>
      <w:r w:rsidR="00A154BA">
        <w:rPr>
          <w:rFonts w:ascii="Times New Roman" w:hAnsi="Times New Roman" w:cs="Times New Roman"/>
          <w:lang w:eastAsia="zh-TW"/>
        </w:rPr>
        <w:t xml:space="preserve"> </w:t>
      </w:r>
      <w:r w:rsidRPr="00A54453">
        <w:rPr>
          <w:rFonts w:ascii="Times New Roman" w:hAnsi="Times New Roman" w:cs="Times New Roman"/>
          <w:lang w:eastAsia="zh-TW"/>
        </w:rPr>
        <w:t xml:space="preserve">g, and we used </w:t>
      </w:r>
      <w:proofErr w:type="gramStart"/>
      <w:r w:rsidRPr="00A54453">
        <w:rPr>
          <w:rFonts w:ascii="Times New Roman" w:hAnsi="Times New Roman" w:cs="Times New Roman"/>
          <w:lang w:eastAsia="zh-TW"/>
        </w:rPr>
        <w:t>log(</w:t>
      </w:r>
      <w:proofErr w:type="gramEnd"/>
      <w:r w:rsidRPr="00A54453">
        <w:rPr>
          <w:rFonts w:ascii="Times New Roman" w:hAnsi="Times New Roman" w:cs="Times New Roman"/>
          <w:lang w:eastAsia="zh-TW"/>
        </w:rPr>
        <w:t xml:space="preserve">mass) as the trait undergoing Brownian </w:t>
      </w:r>
      <w:r w:rsidRPr="00A54453">
        <w:rPr>
          <w:rFonts w:ascii="Times New Roman" w:hAnsi="Times New Roman" w:cs="Times New Roman"/>
          <w:lang w:eastAsia="zh-TW"/>
        </w:rPr>
        <w:lastRenderedPageBreak/>
        <w:t xml:space="preserve">motion, the expected mass of the hybrid would be anywhere from </w:t>
      </w:r>
      <w:r w:rsidR="00A154BA">
        <w:rPr>
          <w:rFonts w:ascii="Times New Roman" w:hAnsi="Times New Roman" w:cs="Times New Roman"/>
          <w:lang w:eastAsia="zh-TW"/>
        </w:rPr>
        <w:t xml:space="preserve">34.2 </w:t>
      </w:r>
      <w:r w:rsidRPr="00A54453">
        <w:rPr>
          <w:rFonts w:ascii="Times New Roman" w:hAnsi="Times New Roman" w:cs="Times New Roman"/>
          <w:lang w:eastAsia="zh-TW"/>
        </w:rPr>
        <w:t>g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100+</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0.</m:t>
                    </m:r>
                    <m:r>
                      <w:rPr>
                        <w:rFonts w:ascii="Cambria Math" w:hAnsi="Cambria Math" w:cs="Times New Roman"/>
                        <w:lang w:eastAsia="zh-TW"/>
                      </w:rPr>
                      <m:t>34</m:t>
                    </m:r>
                  </m:e>
                </m:func>
              </m:e>
            </m:func>
            <m:r>
              <w:rPr>
                <w:rFonts w:ascii="Cambria Math" w:hAnsi="Cambria Math" w:cs="Times New Roman"/>
                <w:lang w:eastAsia="zh-TW"/>
              </w:rPr>
              <m:t>)</m:t>
            </m:r>
          </m:e>
        </m:func>
      </m:oMath>
      <w:r w:rsidRPr="00A54453">
        <w:rPr>
          <w:rFonts w:ascii="Times New Roman" w:hAnsi="Times New Roman" w:cs="Times New Roman"/>
          <w:lang w:eastAsia="zh-TW"/>
        </w:rPr>
        <w:t xml:space="preserve">) to </w:t>
      </w:r>
      <w:r w:rsidR="00A154BA">
        <w:rPr>
          <w:rFonts w:ascii="Times New Roman" w:hAnsi="Times New Roman" w:cs="Times New Roman"/>
          <w:lang w:eastAsia="zh-TW"/>
        </w:rPr>
        <w:t xml:space="preserve">3032 </w:t>
      </w:r>
      <w:r w:rsidRPr="00A54453">
        <w:rPr>
          <w:rFonts w:ascii="Times New Roman" w:hAnsi="Times New Roman" w:cs="Times New Roman"/>
          <w:lang w:eastAsia="zh-TW"/>
        </w:rPr>
        <w:t>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0DA5711D"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proofErr w:type="spellStart"/>
      <w:r>
        <w:rPr>
          <w:rFonts w:ascii="Times New Roman" w:hAnsi="Times New Roman" w:cs="Times New Roman"/>
          <w:i/>
        </w:rPr>
        <w:t>Nicotiana</w:t>
      </w:r>
      <w:proofErr w:type="spellEnd"/>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r w:rsidR="007E0F84">
        <w:rPr>
          <w:rFonts w:ascii="Times New Roman" w:hAnsi="Times New Roman" w:cs="Times New Roman"/>
        </w:rPr>
        <w:t xml:space="preserve"> (see</w:t>
      </w:r>
      <w:r>
        <w:rPr>
          <w:rFonts w:ascii="Times New Roman" w:hAnsi="Times New Roman" w:cs="Times New Roman"/>
        </w:rPr>
        <w:t xml:space="preserve"> </w:t>
      </w:r>
      <w:r w:rsidRPr="00A54453">
        <w:rPr>
          <w:rFonts w:ascii="Times New Roman" w:hAnsi="Times New Roman" w:cs="Times New Roman"/>
        </w:rPr>
        <w:t>Figure 4</w:t>
      </w:r>
      <w:r w:rsidR="007E0F84">
        <w:rPr>
          <w:rFonts w:ascii="Times New Roman" w:hAnsi="Times New Roman" w:cs="Times New Roman"/>
        </w:rPr>
        <w:t>)</w:t>
      </w:r>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1EF12CCB" w:rsidR="001116C0" w:rsidRDefault="000F307E" w:rsidP="001116C0">
      <w:pPr>
        <w:spacing w:line="480" w:lineRule="auto"/>
        <w:rPr>
          <w:rFonts w:ascii="Times New Roman" w:hAnsi="Times New Roman" w:cs="Times New Roman"/>
        </w:rPr>
      </w:pPr>
      <w:r w:rsidRPr="00BF4D8F">
        <w:rPr>
          <w:rFonts w:ascii="Times New Roman" w:hAnsi="Times New Roman" w:cs="Times New Roman"/>
          <w:noProof/>
          <w:lang w:eastAsia="en-US"/>
        </w:rPr>
        <w:lastRenderedPageBreak/>
        <w:drawing>
          <wp:inline distT="0" distB="0" distL="0" distR="0" wp14:anchorId="20BCE794" wp14:editId="2F27171B">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proofErr w:type="spellStart"/>
      <w:r>
        <w:rPr>
          <w:rFonts w:ascii="Times New Roman" w:hAnsi="Times New Roman" w:cs="Times New Roman"/>
          <w:i/>
        </w:rPr>
        <w:t>Nicotiana</w:t>
      </w:r>
      <w:proofErr w:type="spellEnd"/>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4D475B4F" w14:textId="77777777" w:rsidR="001116C0" w:rsidRDefault="001116C0" w:rsidP="001116C0">
      <w:pPr>
        <w:spacing w:line="480" w:lineRule="auto"/>
        <w:rPr>
          <w:rFonts w:ascii="Times New Roman" w:hAnsi="Times New Roman" w:cs="Times New Roman"/>
        </w:rPr>
      </w:pPr>
    </w:p>
    <w:p w14:paraId="4586D33F" w14:textId="49437329"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w:t>
      </w:r>
      <w:proofErr w:type="spellStart"/>
      <w:r>
        <w:rPr>
          <w:rFonts w:ascii="Times New Roman" w:hAnsi="Times New Roman" w:cs="Times New Roman"/>
        </w:rPr>
        <w:t>AICc</w:t>
      </w:r>
      <w:proofErr w:type="spellEnd"/>
      <w:r>
        <w:rPr>
          <w:rFonts w:ascii="Times New Roman" w:hAnsi="Times New Roman" w:cs="Times New Roman"/>
        </w:rPr>
        <w:t xml:space="preserve"> the best models in every case had measurement error predicted from the museum specimen regression.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proofErr w:type="spellStart"/>
      <w:r>
        <w:rPr>
          <w:rFonts w:ascii="Times New Roman" w:hAnsi="Times New Roman" w:cs="Times New Roman"/>
          <w:i/>
        </w:rPr>
        <w:t>Nicotiana</w:t>
      </w:r>
      <w:proofErr w:type="spellEnd"/>
      <w:r>
        <w:rPr>
          <w:rFonts w:ascii="Times New Roman" w:hAnsi="Times New Roman" w:cs="Times New Roman"/>
        </w:rPr>
        <w:t xml:space="preserve">, the best model (with </w:t>
      </w:r>
      <w:r w:rsidR="005C4F8B">
        <w:rPr>
          <w:rFonts w:ascii="Times New Roman" w:hAnsi="Times New Roman" w:cs="Times New Roman"/>
        </w:rPr>
        <w:t>80%</w:t>
      </w:r>
      <w:r>
        <w:rPr>
          <w:rFonts w:ascii="Times New Roman" w:hAnsi="Times New Roman" w:cs="Times New Roman"/>
        </w:rPr>
        <w:t xml:space="preserve"> of the </w:t>
      </w:r>
      <w:proofErr w:type="spellStart"/>
      <w:r>
        <w:rPr>
          <w:rFonts w:ascii="Times New Roman" w:hAnsi="Times New Roman" w:cs="Times New Roman"/>
        </w:rPr>
        <w:t>Akaike</w:t>
      </w:r>
      <w:proofErr w:type="spellEnd"/>
      <w:r>
        <w:rPr>
          <w:rFonts w:ascii="Times New Roman" w:hAnsi="Times New Roman" w:cs="Times New Roman"/>
        </w:rPr>
        <w:t xml:space="preserve"> weight) had </w:t>
      </w:r>
      <m:oMath>
        <m:r>
          <w:rPr>
            <w:rFonts w:ascii="Cambria Math" w:hAnsi="Cambria Math" w:cs="Times New Roman"/>
          </w:rPr>
          <m:t>β</m:t>
        </m:r>
      </m:oMath>
      <w:r>
        <w:rPr>
          <w:rFonts w:ascii="Times New Roman" w:hAnsi="Times New Roman" w:cs="Times New Roman"/>
        </w:rPr>
        <w:t xml:space="preserve"> </w:t>
      </w:r>
      <w:r w:rsidR="005C4F8B">
        <w:rPr>
          <w:rFonts w:ascii="Times New Roman" w:hAnsi="Times New Roman" w:cs="Times New Roman"/>
        </w:rPr>
        <w:t>fixed at 1 and</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r w:rsidR="006013BC">
        <w:rPr>
          <w:rFonts w:ascii="Times New Roman" w:hAnsi="Times New Roman" w:cs="Times New Roman"/>
        </w:rPr>
        <w:t xml:space="preserve">fixed at </w:t>
      </w:r>
      <w:r w:rsidR="001E6255">
        <w:rPr>
          <w:rFonts w:ascii="Times New Roman" w:hAnsi="Times New Roman" w:cs="Times New Roman"/>
        </w:rPr>
        <w:t>0.</w:t>
      </w:r>
      <w:r>
        <w:rPr>
          <w:rFonts w:ascii="Times New Roman" w:hAnsi="Times New Roman" w:cs="Times New Roman"/>
        </w:rPr>
        <w:t xml:space="preserve"> </w:t>
      </w:r>
      <w:r w:rsidR="00966D77">
        <w:rPr>
          <w:rFonts w:ascii="Times New Roman" w:hAnsi="Times New Roman" w:cs="Times New Roman"/>
        </w:rPr>
        <w:t>The second best model</w:t>
      </w:r>
      <w:r w:rsidR="002450C6">
        <w:rPr>
          <w:rFonts w:ascii="Times New Roman" w:hAnsi="Times New Roman" w:cs="Times New Roman"/>
        </w:rPr>
        <w:t xml:space="preserve"> (with 20% of the </w:t>
      </w:r>
      <w:proofErr w:type="spellStart"/>
      <w:r w:rsidR="002450C6">
        <w:rPr>
          <w:rFonts w:ascii="Times New Roman" w:hAnsi="Times New Roman" w:cs="Times New Roman"/>
        </w:rPr>
        <w:t>Akaike</w:t>
      </w:r>
      <w:proofErr w:type="spellEnd"/>
      <w:r w:rsidR="002450C6">
        <w:rPr>
          <w:rFonts w:ascii="Times New Roman" w:hAnsi="Times New Roman" w:cs="Times New Roman"/>
        </w:rPr>
        <w:t xml:space="preserve"> weight)</w:t>
      </w:r>
      <w:r w:rsidR="00966D77">
        <w:rPr>
          <w:rFonts w:ascii="Times New Roman" w:hAnsi="Times New Roman" w:cs="Times New Roman"/>
        </w:rPr>
        <w:t xml:space="preserve"> had </w:t>
      </w:r>
      <m:oMath>
        <m:r>
          <w:rPr>
            <w:rFonts w:ascii="Cambria Math" w:hAnsi="Cambria Math" w:cs="Times New Roman"/>
          </w:rPr>
          <m:t>β</m:t>
        </m:r>
      </m:oMath>
      <w:r w:rsidR="00966D77">
        <w:rPr>
          <w:rFonts w:ascii="Times New Roman" w:hAnsi="Times New Roman" w:cs="Times New Roman"/>
        </w:rPr>
        <w:t xml:space="preserve"> as the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966D77">
        <w:rPr>
          <w:rFonts w:ascii="Times New Roman" w:hAnsi="Times New Roman" w:cs="Times New Roman"/>
        </w:rPr>
        <w:t xml:space="preserve"> </w:t>
      </w:r>
      <w:r w:rsidR="00B1306F">
        <w:rPr>
          <w:rFonts w:ascii="Times New Roman" w:hAnsi="Times New Roman" w:cs="Times New Roman"/>
        </w:rPr>
        <w:t xml:space="preserve">fixed at 0. </w:t>
      </w:r>
      <w:r>
        <w:rPr>
          <w:rFonts w:ascii="Times New Roman" w:hAnsi="Times New Roman" w:cs="Times New Roman"/>
        </w:rPr>
        <w:t xml:space="preserve">There is </w:t>
      </w:r>
      <w:r w:rsidR="00B1306F">
        <w:rPr>
          <w:rFonts w:ascii="Times New Roman" w:hAnsi="Times New Roman" w:cs="Times New Roman"/>
        </w:rPr>
        <w:t>weak</w:t>
      </w:r>
      <w:r>
        <w:rPr>
          <w:rFonts w:ascii="Times New Roman" w:hAnsi="Times New Roman" w:cs="Times New Roman"/>
        </w:rPr>
        <w:t xml:space="preserve"> evidence from this model that </w:t>
      </w:r>
      <m:oMath>
        <m:r>
          <w:rPr>
            <w:rFonts w:ascii="Cambria Math" w:hAnsi="Cambria Math" w:cs="Times New Roman"/>
          </w:rPr>
          <m:t>β</m:t>
        </m:r>
      </m:oMath>
      <w:r>
        <w:rPr>
          <w:rFonts w:ascii="Times New Roman" w:hAnsi="Times New Roman" w:cs="Times New Roman"/>
        </w:rPr>
        <w:t xml:space="preserve"> is greater than one (</w:t>
      </w:r>
      <w:r w:rsidR="00B1306F">
        <w:rPr>
          <w:rFonts w:ascii="Times New Roman" w:hAnsi="Times New Roman" w:cs="Times New Roman"/>
        </w:rPr>
        <w:t xml:space="preserve">although </w:t>
      </w:r>
      <w:r>
        <w:rPr>
          <w:rFonts w:ascii="Times New Roman" w:hAnsi="Times New Roman" w:cs="Times New Roman"/>
        </w:rPr>
        <w:t xml:space="preserve">point estimate from </w:t>
      </w:r>
      <w:r w:rsidR="00B1306F">
        <w:rPr>
          <w:rFonts w:ascii="Times New Roman" w:hAnsi="Times New Roman" w:cs="Times New Roman"/>
        </w:rPr>
        <w:t>this</w:t>
      </w:r>
      <w:r>
        <w:rPr>
          <w:rFonts w:ascii="Times New Roman" w:hAnsi="Times New Roman" w:cs="Times New Roman"/>
        </w:rPr>
        <w:t xml:space="preserve"> model is </w:t>
      </w:r>
      <w:r w:rsidR="00B1306F">
        <w:rPr>
          <w:rFonts w:ascii="Times New Roman" w:hAnsi="Times New Roman" w:cs="Times New Roman"/>
        </w:rPr>
        <w:t>1</w:t>
      </w:r>
      <w:r>
        <w:rPr>
          <w:rFonts w:ascii="Times New Roman" w:hAnsi="Times New Roman" w:cs="Times New Roman"/>
        </w:rPr>
        <w:t>.3</w:t>
      </w:r>
      <w:r w:rsidR="002450C6">
        <w:rPr>
          <w:rFonts w:ascii="Times New Roman" w:hAnsi="Times New Roman" w:cs="Times New Roman"/>
        </w:rPr>
        <w:t xml:space="preserve"> which show stronger hybrid vigor in hybrid</w:t>
      </w:r>
      <w:r>
        <w:rPr>
          <w:rFonts w:ascii="Times New Roman" w:hAnsi="Times New Roman" w:cs="Times New Roman"/>
        </w:rPr>
        <w:t xml:space="preserve">, </w:t>
      </w:r>
      <w:r w:rsidR="005D3BCE">
        <w:rPr>
          <w:rFonts w:ascii="Times New Roman" w:hAnsi="Times New Roman" w:cs="Times New Roman"/>
        </w:rPr>
        <w:t>the 95</w:t>
      </w:r>
      <w:r w:rsidR="000D4AC8">
        <w:rPr>
          <w:rFonts w:ascii="Times New Roman" w:hAnsi="Times New Roman" w:cs="Times New Roman"/>
        </w:rPr>
        <w:t xml:space="preserve"> </w:t>
      </w:r>
      <w:r w:rsidR="005D3BCE">
        <w:rPr>
          <w:rFonts w:ascii="Times New Roman" w:hAnsi="Times New Roman" w:cs="Times New Roman"/>
        </w:rPr>
        <w:t>percent confidence interval (</w:t>
      </w:r>
      <w:r>
        <w:rPr>
          <w:rFonts w:ascii="Times New Roman" w:hAnsi="Times New Roman" w:cs="Times New Roman"/>
        </w:rPr>
        <w:t>CI</w:t>
      </w:r>
      <w:r w:rsidR="005D3BCE">
        <w:rPr>
          <w:rFonts w:ascii="Times New Roman" w:hAnsi="Times New Roman" w:cs="Times New Roman"/>
        </w:rPr>
        <w:t>)</w:t>
      </w:r>
      <w:r>
        <w:rPr>
          <w:rFonts w:ascii="Times New Roman" w:hAnsi="Times New Roman" w:cs="Times New Roman"/>
        </w:rPr>
        <w:t xml:space="preserve"> is </w:t>
      </w:r>
      <w:r w:rsidR="00B1306F">
        <w:rPr>
          <w:rFonts w:ascii="Times New Roman" w:hAnsi="Times New Roman" w:cs="Times New Roman"/>
        </w:rPr>
        <w:t>0</w:t>
      </w:r>
      <w:r>
        <w:rPr>
          <w:rFonts w:ascii="Times New Roman" w:hAnsi="Times New Roman" w:cs="Times New Roman"/>
        </w:rPr>
        <w:t>.</w:t>
      </w:r>
      <w:r w:rsidR="00B1306F">
        <w:rPr>
          <w:rFonts w:ascii="Times New Roman" w:hAnsi="Times New Roman" w:cs="Times New Roman"/>
        </w:rPr>
        <w:t>4</w:t>
      </w:r>
      <w:r>
        <w:rPr>
          <w:rFonts w:ascii="Times New Roman" w:hAnsi="Times New Roman" w:cs="Times New Roman"/>
        </w:rPr>
        <w:t xml:space="preserve"> to </w:t>
      </w:r>
      <w:r w:rsidR="00B1306F">
        <w:rPr>
          <w:rFonts w:ascii="Times New Roman" w:hAnsi="Times New Roman" w:cs="Times New Roman"/>
        </w:rPr>
        <w:lastRenderedPageBreak/>
        <w:t>3</w:t>
      </w:r>
      <w:r>
        <w:rPr>
          <w:rFonts w:ascii="Times New Roman" w:hAnsi="Times New Roman" w:cs="Times New Roman"/>
        </w:rPr>
        <w:t xml:space="preserve">.7; model averaged estimate is </w:t>
      </w:r>
      <w:r w:rsidR="00B1306F">
        <w:rPr>
          <w:rFonts w:ascii="Times New Roman" w:hAnsi="Times New Roman" w:cs="Times New Roman"/>
        </w:rPr>
        <w:t>1</w:t>
      </w:r>
      <w:r>
        <w:rPr>
          <w:rFonts w:ascii="Times New Roman" w:hAnsi="Times New Roman" w:cs="Times New Roman"/>
        </w:rPr>
        <w:t xml:space="preserve">), suggesting that hybrid species </w:t>
      </w:r>
      <w:r w:rsidR="00B1306F">
        <w:rPr>
          <w:rFonts w:ascii="Times New Roman" w:hAnsi="Times New Roman" w:cs="Times New Roman"/>
        </w:rPr>
        <w:t xml:space="preserve">may not </w:t>
      </w:r>
      <w:r w:rsidR="002450C6">
        <w:rPr>
          <w:rFonts w:ascii="Times New Roman" w:hAnsi="Times New Roman" w:cs="Times New Roman"/>
        </w:rPr>
        <w:t xml:space="preserve">statistically significantly </w:t>
      </w:r>
      <w:r w:rsidR="00B1306F">
        <w:rPr>
          <w:rFonts w:ascii="Times New Roman" w:hAnsi="Times New Roman" w:cs="Times New Roman"/>
        </w:rPr>
        <w:t>have</w:t>
      </w:r>
      <w:r>
        <w:rPr>
          <w:rFonts w:ascii="Times New Roman" w:hAnsi="Times New Roman" w:cs="Times New Roman"/>
        </w:rPr>
        <w:t xml:space="preser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w:t>
      </w:r>
      <w:r w:rsidR="00556FAA">
        <w:rPr>
          <w:rFonts w:ascii="Times New Roman" w:hAnsi="Times New Roman" w:cs="Times New Roman"/>
        </w:rPr>
        <w:t>1</w:t>
      </w:r>
      <w:r>
        <w:rPr>
          <w:rFonts w:ascii="Times New Roman" w:hAnsi="Times New Roman" w:cs="Times New Roman"/>
        </w:rPr>
        <w:t>.</w:t>
      </w:r>
      <w:r w:rsidR="00556FAA">
        <w:rPr>
          <w:rFonts w:ascii="Times New Roman" w:hAnsi="Times New Roman" w:cs="Times New Roman"/>
        </w:rPr>
        <w:t>1</w:t>
      </w:r>
      <w:r>
        <w:rPr>
          <w:rFonts w:ascii="Times New Roman" w:hAnsi="Times New Roman" w:cs="Times New Roman"/>
        </w:rPr>
        <w:t>; from measurement error, there is an additional 0.</w:t>
      </w:r>
      <w:r w:rsidR="006013BC">
        <w:rPr>
          <w:rFonts w:ascii="Times New Roman" w:hAnsi="Times New Roman" w:cs="Times New Roman"/>
        </w:rPr>
        <w:t>2</w:t>
      </w:r>
      <w:r>
        <w:rPr>
          <w:rFonts w:ascii="Times New Roman" w:hAnsi="Times New Roman" w:cs="Times New Roman"/>
        </w:rPr>
        <w:t xml:space="preserve">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13FA5868" w:rsidR="001116C0" w:rsidRDefault="00E03597" w:rsidP="001116C0">
      <w:pPr>
        <w:spacing w:line="480" w:lineRule="auto"/>
        <w:rPr>
          <w:rFonts w:ascii="Times New Roman" w:hAnsi="Times New Roman" w:cs="Times New Roman"/>
        </w:rPr>
      </w:pPr>
      <w:r>
        <w:rPr>
          <w:noProof/>
          <w:sz w:val="18"/>
          <w:szCs w:val="18"/>
          <w:lang w:eastAsia="en-US"/>
        </w:rPr>
        <w:drawing>
          <wp:inline distT="0" distB="0" distL="0" distR="0" wp14:anchorId="061E4BFA" wp14:editId="50C6DEE2">
            <wp:extent cx="5943600" cy="190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Result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p w14:paraId="4A9F5C28" w14:textId="77777777" w:rsidR="001116C0" w:rsidRDefault="001116C0" w:rsidP="001116C0">
      <w:pPr>
        <w:spacing w:line="480" w:lineRule="auto"/>
        <w:rPr>
          <w:rFonts w:ascii="Times New Roman" w:hAnsi="Times New Roman" w:cs="Times New Roman"/>
        </w:rPr>
      </w:pPr>
    </w:p>
    <w:p w14:paraId="5E9F4558" w14:textId="35C78D95"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proofErr w:type="spellStart"/>
      <w:r>
        <w:rPr>
          <w:rFonts w:ascii="Times New Roman" w:hAnsi="Times New Roman" w:cs="Times New Roman"/>
        </w:rPr>
        <w:t>NegLogL</w:t>
      </w:r>
      <w:proofErr w:type="spellEnd"/>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proofErr w:type="spellStart"/>
      <w:r w:rsidRPr="00A54453">
        <w:rPr>
          <w:rFonts w:ascii="Times New Roman" w:hAnsi="Times New Roman" w:cs="Times New Roman"/>
          <w:lang w:eastAsia="zh-TW"/>
        </w:rPr>
        <w:t>Akaike</w:t>
      </w:r>
      <w:proofErr w:type="spellEnd"/>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lastRenderedPageBreak/>
        <w:t>averaged</w:t>
      </w:r>
      <w:r w:rsidR="00F43B23">
        <w:rPr>
          <w:rFonts w:ascii="Times New Roman" w:hAnsi="Times New Roman" w:cs="Times New Roman"/>
        </w:rPr>
        <w:t>-</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w:t>
      </w:r>
      <w:proofErr w:type="spellStart"/>
      <w:r>
        <w:rPr>
          <w:rFonts w:ascii="Times New Roman" w:hAnsi="Times New Roman" w:cs="Times New Roman"/>
        </w:rPr>
        <w:t>Burham</w:t>
      </w:r>
      <w:proofErr w:type="spellEnd"/>
      <w:r>
        <w:rPr>
          <w:rFonts w:ascii="Times New Roman" w:hAnsi="Times New Roman" w:cs="Times New Roman"/>
        </w:rPr>
        <w:t xml:space="preserve">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proofErr w:type="spellStart"/>
      <w:r w:rsidRPr="00A54453">
        <w:rPr>
          <w:rFonts w:ascii="Times New Roman" w:hAnsi="Times New Roman" w:cs="Times New Roman"/>
          <w:i/>
        </w:rPr>
        <w:t>i</w:t>
      </w:r>
      <w:r w:rsidRPr="00A54453">
        <w:rPr>
          <w:rFonts w:ascii="Times New Roman" w:hAnsi="Times New Roman" w:cs="Times New Roman"/>
        </w:rPr>
        <w:t>th</w:t>
      </w:r>
      <w:proofErr w:type="spellEnd"/>
      <w:r>
        <w:rPr>
          <w:rFonts w:ascii="Times New Roman" w:hAnsi="Times New Roman" w:cs="Times New Roman"/>
          <w:lang w:eastAsia="zh-TW"/>
        </w:rPr>
        <w:t xml:space="preserve"> model.</w:t>
      </w:r>
    </w:p>
    <w:p w14:paraId="2DCFBF0B" w14:textId="77777777" w:rsidR="001116C0" w:rsidRDefault="001116C0" w:rsidP="001116C0">
      <w:pPr>
        <w:spacing w:line="480" w:lineRule="auto"/>
        <w:ind w:right="396"/>
        <w:rPr>
          <w:rFonts w:ascii="Times New Roman" w:eastAsia="標楷體" w:hAnsi="Times New Roman" w:cs="Times New Roman"/>
          <w:lang w:eastAsia="zh-TW"/>
        </w:rPr>
      </w:pPr>
    </w:p>
    <w:p w14:paraId="15E0DC18" w14:textId="02F1BC2E" w:rsidR="001116C0" w:rsidRDefault="00C248BE"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en-US"/>
        </w:rPr>
        <w:drawing>
          <wp:inline distT="0" distB="0" distL="0" distR="0" wp14:anchorId="0ECCD9C6" wp14:editId="08BFBEC4">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678DB5B" w14:textId="298CDA39" w:rsidR="00E53089"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xml:space="preserve">. </w:t>
      </w:r>
      <w:proofErr w:type="gramStart"/>
      <w:r w:rsidRPr="00A54453">
        <w:rPr>
          <w:rFonts w:ascii="Times New Roman" w:eastAsia="標楷體" w:hAnsi="Times New Roman" w:cs="Times New Roman"/>
          <w:lang w:eastAsia="zh-TW"/>
        </w:rPr>
        <w:t>The adapt</w:t>
      </w:r>
      <w:r>
        <w:rPr>
          <w:rFonts w:ascii="Times New Roman" w:eastAsia="標楷體" w:hAnsi="Times New Roman" w:cs="Times New Roman"/>
          <w:lang w:eastAsia="zh-TW"/>
        </w:rPr>
        <w:t>ive confidence intervals for the free parameters of the best model for cichlids</w:t>
      </w:r>
      <w:r w:rsidRPr="00A54453">
        <w:rPr>
          <w:rFonts w:ascii="Times New Roman" w:eastAsia="標楷體" w:hAnsi="Times New Roman" w:cs="Times New Roman"/>
          <w:lang w:eastAsia="zh-TW"/>
        </w:rPr>
        <w:t>.</w:t>
      </w:r>
      <w:proofErr w:type="gramEnd"/>
      <w:r w:rsidRPr="00A54453">
        <w:rPr>
          <w:rFonts w:ascii="Times New Roman" w:eastAsia="標楷體" w:hAnsi="Times New Roman" w:cs="Times New Roman"/>
          <w:lang w:eastAsia="zh-TW"/>
        </w:rPr>
        <w:t xml:space="preserve">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ascii="Times New Roman" w:eastAsia="標楷體" w:hAnsi="Times New Roman" w:cs="Times New Roman"/>
          <w:lang w:eastAsia="zh-TW"/>
        </w:rPr>
      </w:pPr>
    </w:p>
    <w:p w14:paraId="42EA016F" w14:textId="77777777" w:rsidR="001116C0" w:rsidRPr="00A54453" w:rsidRDefault="001116C0" w:rsidP="00BF4D8F">
      <w:pPr>
        <w:spacing w:line="480" w:lineRule="auto"/>
        <w:ind w:right="396"/>
        <w:rPr>
          <w:rFonts w:ascii="Times New Roman" w:hAnsi="Times New Roman" w:cs="Times New Roman"/>
          <w:i/>
          <w:lang w:eastAsia="zh-TW"/>
        </w:rPr>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lastRenderedPageBreak/>
        <w:t>D</w:t>
      </w:r>
      <w:r w:rsidRPr="00A54453">
        <w:rPr>
          <w:rFonts w:ascii="Times New Roman" w:hAnsi="Times New Roman" w:cs="Times New Roman"/>
          <w:b/>
          <w:sz w:val="20"/>
          <w:szCs w:val="20"/>
          <w:lang w:eastAsia="zh-TW"/>
        </w:rPr>
        <w:t>ISCUSSION</w:t>
      </w:r>
    </w:p>
    <w:p w14:paraId="5F83BF1F" w14:textId="451CA18E"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r w:rsidR="007D7E70">
        <w:rPr>
          <w:rFonts w:ascii="Times New Roman" w:hAnsi="Times New Roman" w:cs="Times New Roman"/>
        </w:rPr>
        <w:t xml:space="preserve"> make attempt to</w:t>
      </w:r>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It performs surprisingly poorly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11C8C507"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r w:rsidR="001A37F4">
        <w:rPr>
          <w:rFonts w:ascii="Times New Roman" w:hAnsi="Times New Roman" w:cs="Times New Roman"/>
          <w:lang w:eastAsia="zh-TW"/>
        </w:rPr>
        <w:t>(</w:t>
      </w:r>
      <w:r>
        <w:rPr>
          <w:rFonts w:ascii="Times New Roman" w:hAnsi="Times New Roman" w:cs="Times New Roman"/>
          <w:lang w:eastAsia="zh-TW"/>
        </w:rPr>
        <w:t xml:space="preserve">1) the feasibility of running a model given a network and </w:t>
      </w:r>
      <w:r w:rsidR="001A37F4">
        <w:rPr>
          <w:rFonts w:ascii="Times New Roman" w:hAnsi="Times New Roman" w:cs="Times New Roman"/>
          <w:lang w:eastAsia="zh-TW"/>
        </w:rPr>
        <w:t>(</w:t>
      </w:r>
      <w:r>
        <w:rPr>
          <w:rFonts w:ascii="Times New Roman" w:hAnsi="Times New Roman" w:cs="Times New Roman"/>
          <w:lang w:eastAsia="zh-TW"/>
        </w:rPr>
        <w:t xml:space="preserve">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proofErr w:type="spellStart"/>
      <w:r>
        <w:rPr>
          <w:rFonts w:ascii="Times New Roman" w:hAnsi="Times New Roman" w:cs="Times New Roman"/>
          <w:i/>
          <w:lang w:eastAsia="zh-TW"/>
        </w:rPr>
        <w:t>Nicotiana</w:t>
      </w:r>
      <w:proofErr w:type="spellEnd"/>
      <w:r>
        <w:rPr>
          <w:rFonts w:ascii="Times New Roman" w:hAnsi="Times New Roman" w:cs="Times New Roman"/>
          <w:lang w:eastAsia="zh-TW"/>
        </w:rPr>
        <w:t xml:space="preserve"> also had substantial measurement error, but not enough to wipe out the phylogenetic history. The results </w:t>
      </w:r>
      <w:r w:rsidR="00C248BE">
        <w:rPr>
          <w:rFonts w:ascii="Times New Roman" w:hAnsi="Times New Roman" w:cs="Times New Roman"/>
          <w:lang w:eastAsia="zh-TW"/>
        </w:rPr>
        <w:t>hint</w:t>
      </w:r>
      <w:r>
        <w:rPr>
          <w:rFonts w:ascii="Times New Roman" w:hAnsi="Times New Roman" w:cs="Times New Roman"/>
          <w:lang w:eastAsia="zh-TW"/>
        </w:rPr>
        <w:t xml:space="preserve">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rFonts w:ascii="Times New Roman" w:hAnsi="Times New Roman" w:cs="Times New Roman"/>
        </w:rPr>
      </w:pPr>
    </w:p>
    <w:p w14:paraId="7FE4B059" w14:textId="72FD3CB3"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Several approaches have been proposed for inferring different rates along the branch for a given phylogenetic tree (</w:t>
      </w:r>
      <w:proofErr w:type="spellStart"/>
      <w:r w:rsidRPr="00A54453">
        <w:rPr>
          <w:rFonts w:ascii="Times New Roman" w:hAnsi="Times New Roman" w:cs="Times New Roman"/>
        </w:rPr>
        <w:t>McPeek</w:t>
      </w:r>
      <w:proofErr w:type="spellEnd"/>
      <w:r w:rsidRPr="00A54453">
        <w:rPr>
          <w:rFonts w:ascii="Times New Roman" w:hAnsi="Times New Roman" w:cs="Times New Roman"/>
          <w:lang w:eastAsia="zh-TW"/>
        </w:rPr>
        <w:t xml:space="preserve"> </w:t>
      </w:r>
      <w:r w:rsidRPr="00A54453">
        <w:rPr>
          <w:rFonts w:ascii="Times New Roman" w:hAnsi="Times New Roman" w:cs="Times New Roman"/>
        </w:rPr>
        <w:t xml:space="preserve">1991; O'Meara et al. 2006; </w:t>
      </w: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2008;</w:t>
      </w:r>
      <w:r w:rsidRPr="00A54453">
        <w:rPr>
          <w:rFonts w:ascii="Times New Roman" w:hAnsi="Times New Roman" w:cs="Times New Roman"/>
          <w:lang w:eastAsia="zh-TW"/>
        </w:rPr>
        <w:t xml:space="preserve">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proofErr w:type="spellStart"/>
      <w:r>
        <w:rPr>
          <w:rFonts w:ascii="Times New Roman" w:hAnsi="Times New Roman" w:cs="Times New Roman"/>
          <w:lang w:eastAsia="zh-TW"/>
        </w:rPr>
        <w:t>Bartoszek</w:t>
      </w:r>
      <w:proofErr w:type="spellEnd"/>
      <w:r>
        <w:rPr>
          <w:rFonts w:ascii="Times New Roman" w:hAnsi="Times New Roman" w:cs="Times New Roman"/>
          <w:lang w:eastAsia="zh-TW"/>
        </w:rPr>
        <w:t xml:space="preserve">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08FE618C" w14:textId="0A4DE977" w:rsidR="001A37F4" w:rsidRDefault="001116C0" w:rsidP="001116C0">
      <w:pPr>
        <w:spacing w:line="480" w:lineRule="auto"/>
        <w:rPr>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rFonts w:ascii="Times New Roman" w:hAnsi="Times New Roman" w:cs="Times New Roman"/>
          <w:lang w:eastAsia="zh-TW"/>
        </w:rPr>
        <w:t>Riesberg</w:t>
      </w:r>
      <w:proofErr w:type="spellEnd"/>
      <w:r w:rsidRPr="00C61D5F">
        <w:rPr>
          <w:rFonts w:ascii="Times New Roman" w:hAnsi="Times New Roman" w:cs="Times New Roman"/>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p>
    <w:p w14:paraId="4FCA4F76" w14:textId="77777777" w:rsidR="001116C0" w:rsidRDefault="001116C0" w:rsidP="00BF4D8F">
      <w:pPr>
        <w:spacing w:line="480" w:lineRule="auto"/>
        <w:rPr>
          <w:rFonts w:ascii="Times New Roman" w:hAnsi="Times New Roman" w:cs="Times New Roman"/>
          <w:lang w:eastAsia="zh-TW"/>
        </w:rPr>
      </w:pPr>
      <w:r>
        <w:rPr>
          <w:rFonts w:ascii="Times New Roman" w:hAnsi="Times New Roman" w:cs="Times New Roman"/>
          <w:lang w:eastAsia="zh-TW"/>
        </w:rPr>
        <w:lastRenderedPageBreak/>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w:t>
      </w:r>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s-Lemus</w:t>
      </w:r>
      <w:proofErr w:type="spellEnd"/>
      <w:r>
        <w:rPr>
          <w:rFonts w:ascii="Times New Roman" w:hAnsi="Times New Roman" w:cs="Times New Roman"/>
          <w:lang w:eastAsia="zh-TW"/>
        </w:rPr>
        <w:t xml:space="preserve">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2016), some of which can infer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w:t>
      </w:r>
      <w:proofErr w:type="spellStart"/>
      <w:r>
        <w:rPr>
          <w:rFonts w:ascii="Times New Roman" w:hAnsi="Times New Roman" w:cs="Times New Roman"/>
          <w:lang w:eastAsia="zh-TW"/>
        </w:rPr>
        <w:t>Helmus</w:t>
      </w:r>
      <w:proofErr w:type="spellEnd"/>
      <w:r>
        <w:rPr>
          <w:rFonts w:ascii="Times New Roman" w:hAnsi="Times New Roman" w:cs="Times New Roman"/>
          <w:lang w:eastAsia="zh-TW"/>
        </w:rPr>
        <w:t xml:space="preserve"> 2011), independent contrasts (</w:t>
      </w:r>
      <w:proofErr w:type="spellStart"/>
      <w:r>
        <w:rPr>
          <w:rFonts w:ascii="Times New Roman" w:hAnsi="Times New Roman" w:cs="Times New Roman"/>
          <w:lang w:eastAsia="zh-TW"/>
        </w:rPr>
        <w:t>Felsenstein</w:t>
      </w:r>
      <w:proofErr w:type="spellEnd"/>
      <w:r>
        <w:rPr>
          <w:rFonts w:ascii="Times New Roman" w:hAnsi="Times New Roman" w:cs="Times New Roman"/>
          <w:lang w:eastAsia="zh-TW"/>
        </w:rPr>
        <w:t xml:space="preserve"> 1985, 2008), phylogenetic linear regression (Ho and </w:t>
      </w:r>
      <w:proofErr w:type="spellStart"/>
      <w:r>
        <w:rPr>
          <w:rFonts w:ascii="Times New Roman" w:hAnsi="Times New Roman" w:cs="Times New Roman"/>
          <w:lang w:eastAsia="zh-TW"/>
        </w:rPr>
        <w:t>An</w:t>
      </w:r>
      <w:r w:rsidRPr="00501920">
        <w:rPr>
          <w:rFonts w:ascii="Times New Roman" w:hAnsi="Times New Roman" w:cs="Times New Roman"/>
          <w:lang w:eastAsia="zh-TW"/>
        </w:rPr>
        <w:t>é</w:t>
      </w:r>
      <w:proofErr w:type="spellEnd"/>
      <w:r>
        <w:rPr>
          <w:rFonts w:ascii="Times New Roman" w:hAnsi="Times New Roman" w:cs="Times New Roman"/>
          <w:lang w:eastAsia="zh-TW"/>
        </w:rPr>
        <w:t xml:space="preserve"> 2014) and more. It is also straightforward to use the existing approach to estimate ancestral states on a network (as implemented in recent </w:t>
      </w:r>
      <w:proofErr w:type="spellStart"/>
      <w:r>
        <w:rPr>
          <w:rFonts w:ascii="Times New Roman" w:hAnsi="Times New Roman" w:cs="Times New Roman"/>
          <w:lang w:eastAsia="zh-TW"/>
        </w:rPr>
        <w:t>verisons</w:t>
      </w:r>
      <w:proofErr w:type="spellEnd"/>
      <w:r>
        <w:rPr>
          <w:rFonts w:ascii="Times New Roman" w:hAnsi="Times New Roman" w:cs="Times New Roman"/>
          <w:lang w:eastAsia="zh-TW"/>
        </w:rPr>
        <w:t xml:space="preserve"> for a related model in the </w:t>
      </w:r>
      <w:proofErr w:type="spellStart"/>
      <w:r>
        <w:rPr>
          <w:rFonts w:ascii="Times New Roman" w:hAnsi="Times New Roman" w:cs="Times New Roman"/>
          <w:lang w:eastAsia="zh-TW"/>
        </w:rPr>
        <w:t>PhyloNetworks</w:t>
      </w:r>
      <w:proofErr w:type="spellEnd"/>
      <w:r>
        <w:rPr>
          <w:rFonts w:ascii="Times New Roman" w:hAnsi="Times New Roman" w:cs="Times New Roman"/>
          <w:lang w:eastAsia="zh-TW"/>
        </w:rPr>
        <w:t xml:space="preserve"> package (</w:t>
      </w:r>
      <w:proofErr w:type="spellStart"/>
      <w:r>
        <w:rPr>
          <w:rFonts w:ascii="Times New Roman" w:hAnsi="Times New Roman" w:cs="Times New Roman"/>
          <w:lang w:eastAsia="zh-TW"/>
        </w:rPr>
        <w:t>Solís-Lemus</w:t>
      </w:r>
      <w:proofErr w:type="spellEnd"/>
      <w:r>
        <w:rPr>
          <w:rFonts w:ascii="Times New Roman" w:hAnsi="Times New Roman" w:cs="Times New Roman"/>
          <w:lang w:eastAsia="zh-TW"/>
        </w:rPr>
        <w:t xml:space="preserve"> and </w:t>
      </w:r>
      <w:proofErr w:type="spellStart"/>
      <w:r>
        <w:rPr>
          <w:rFonts w:ascii="Times New Roman" w:hAnsi="Times New Roman" w:cs="Times New Roman"/>
          <w:lang w:eastAsia="zh-TW"/>
        </w:rPr>
        <w:t>Ané</w:t>
      </w:r>
      <w:proofErr w:type="spellEnd"/>
      <w:r>
        <w:rPr>
          <w:rFonts w:ascii="Times New Roman" w:hAnsi="Times New Roman" w:cs="Times New Roman"/>
          <w:lang w:eastAsia="zh-TW"/>
        </w:rPr>
        <w:t xml:space="preserve"> 2016).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2A22B348"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 xml:space="preserve">cile </w:t>
      </w:r>
      <w:proofErr w:type="spellStart"/>
      <w:r>
        <w:rPr>
          <w:rFonts w:ascii="Times New Roman" w:hAnsi="Times New Roman" w:cs="Times New Roman"/>
          <w:lang w:eastAsia="zh-TW"/>
        </w:rPr>
        <w:t>An</w:t>
      </w:r>
      <w:r w:rsidRPr="00DE0608">
        <w:rPr>
          <w:rFonts w:ascii="Times New Roman" w:hAnsi="Times New Roman" w:cs="Times New Roman"/>
          <w:lang w:eastAsia="zh-TW"/>
        </w:rPr>
        <w:t>é</w:t>
      </w:r>
      <w:proofErr w:type="spellEnd"/>
      <w:r>
        <w:rPr>
          <w:rFonts w:ascii="Times New Roman" w:hAnsi="Times New Roman" w:cs="Times New Roman"/>
          <w:lang w:eastAsia="zh-TW"/>
        </w:rPr>
        <w:t xml:space="preserve">,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and an anonymous reviewer for their suggestions to improve this manuscript, especially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for finding a mathematical error in an earlier version. </w:t>
      </w:r>
      <w:r w:rsidR="0008005C">
        <w:rPr>
          <w:rFonts w:ascii="Times New Roman" w:hAnsi="Times New Roman" w:cs="Times New Roman"/>
          <w:lang w:eastAsia="zh-TW"/>
        </w:rPr>
        <w:t xml:space="preserve">Sam </w:t>
      </w:r>
      <w:proofErr w:type="spellStart"/>
      <w:r w:rsidR="0008005C">
        <w:rPr>
          <w:rFonts w:ascii="Times New Roman" w:hAnsi="Times New Roman" w:cs="Times New Roman"/>
          <w:lang w:eastAsia="zh-TW"/>
        </w:rPr>
        <w:t>Borstein</w:t>
      </w:r>
      <w:proofErr w:type="spellEnd"/>
      <w:r w:rsidR="0008005C">
        <w:rPr>
          <w:rFonts w:ascii="Times New Roman" w:hAnsi="Times New Roman" w:cs="Times New Roman"/>
          <w:lang w:eastAsia="zh-TW"/>
        </w:rPr>
        <w:t xml:space="preserve"> provided key insights into cichlid natural history. </w:t>
      </w:r>
      <w:bookmarkStart w:id="0" w:name="_GoBack"/>
      <w:bookmarkEnd w:id="0"/>
      <w:r w:rsidRPr="00A54453">
        <w:rPr>
          <w:rFonts w:ascii="Times New Roman" w:hAnsi="Times New Roman" w:cs="Times New Roman"/>
          <w:lang w:eastAsia="zh-TW"/>
        </w:rPr>
        <w:t xml:space="preserve">We </w:t>
      </w:r>
      <w:r>
        <w:rPr>
          <w:rFonts w:ascii="Times New Roman" w:hAnsi="Times New Roman" w:cs="Times New Roman"/>
          <w:lang w:eastAsia="zh-TW"/>
        </w:rPr>
        <w:t xml:space="preserve">also </w:t>
      </w:r>
      <w:r>
        <w:rPr>
          <w:rFonts w:ascii="Times New Roman" w:hAnsi="Times New Roman" w:cs="Times New Roman"/>
          <w:lang w:eastAsia="zh-TW"/>
        </w:rPr>
        <w:lastRenderedPageBreak/>
        <w:t>thank the National Institute for Biological and Mathematical Synthesis (NIMBioS)</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24DABE34" w14:textId="78514F16" w:rsidR="0056660D" w:rsidRDefault="0056660D" w:rsidP="0056660D">
      <w:pPr>
        <w:spacing w:line="480" w:lineRule="auto"/>
        <w:ind w:left="360" w:hanging="360"/>
        <w:outlineLvl w:val="0"/>
        <w:rPr>
          <w:rFonts w:ascii="Times New Roman" w:hAnsi="Times New Roman" w:cs="Times New Roman"/>
        </w:rPr>
      </w:pPr>
      <w:proofErr w:type="spellStart"/>
      <w:r w:rsidRPr="00227EE6">
        <w:rPr>
          <w:rFonts w:ascii="Times New Roman" w:hAnsi="Times New Roman" w:cs="Times New Roman"/>
        </w:rPr>
        <w:t>Ainouche</w:t>
      </w:r>
      <w:proofErr w:type="spellEnd"/>
      <w:r w:rsidRPr="00227EE6">
        <w:rPr>
          <w:rFonts w:ascii="Times New Roman" w:hAnsi="Times New Roman" w:cs="Times New Roman"/>
        </w:rPr>
        <w:t xml:space="preserve"> M.L.</w:t>
      </w:r>
      <w:r>
        <w:rPr>
          <w:rFonts w:ascii="Times New Roman" w:hAnsi="Times New Roman" w:cs="Times New Roman"/>
        </w:rPr>
        <w:t>,</w:t>
      </w:r>
      <w:r w:rsidRPr="00227EE6">
        <w:rPr>
          <w:rFonts w:ascii="Times New Roman" w:hAnsi="Times New Roman" w:cs="Times New Roman"/>
        </w:rPr>
        <w:t xml:space="preserve"> Fortune P.M.</w:t>
      </w:r>
      <w:r>
        <w:rPr>
          <w:rFonts w:ascii="Times New Roman" w:hAnsi="Times New Roman" w:cs="Times New Roman"/>
        </w:rPr>
        <w:t>,</w:t>
      </w:r>
      <w:r w:rsidRPr="00227EE6">
        <w:rPr>
          <w:rFonts w:ascii="Times New Roman" w:hAnsi="Times New Roman" w:cs="Times New Roman"/>
        </w:rPr>
        <w:t xml:space="preserve"> Salmon A.</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Parisod</w:t>
      </w:r>
      <w:proofErr w:type="spellEnd"/>
      <w:r w:rsidRPr="00227EE6">
        <w:rPr>
          <w:rFonts w:ascii="Times New Roman" w:hAnsi="Times New Roman" w:cs="Times New Roman"/>
        </w:rPr>
        <w:t xml:space="preserve"> C.</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Grandbastien</w:t>
      </w:r>
      <w:proofErr w:type="spellEnd"/>
      <w:r w:rsidRPr="00227EE6">
        <w:rPr>
          <w:rFonts w:ascii="Times New Roman" w:hAnsi="Times New Roman" w:cs="Times New Roman"/>
        </w:rPr>
        <w:t xml:space="preserve"> M.-A.</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Fukunaga</w:t>
      </w:r>
      <w:proofErr w:type="spellEnd"/>
      <w:r w:rsidRPr="00227EE6">
        <w:rPr>
          <w:rFonts w:ascii="Times New Roman" w:hAnsi="Times New Roman" w:cs="Times New Roman"/>
        </w:rPr>
        <w:t>, K.</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Ricou</w:t>
      </w:r>
      <w:proofErr w:type="spellEnd"/>
      <w:r w:rsidRPr="00227EE6">
        <w:rPr>
          <w:rFonts w:ascii="Times New Roman" w:hAnsi="Times New Roman" w:cs="Times New Roman"/>
        </w:rPr>
        <w:t xml:space="preserve"> M.</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Misset</w:t>
      </w:r>
      <w:proofErr w:type="spellEnd"/>
      <w:r w:rsidRPr="00227EE6">
        <w:rPr>
          <w:rFonts w:ascii="Times New Roman" w:hAnsi="Times New Roman" w:cs="Times New Roman"/>
        </w:rPr>
        <w:t xml:space="preserve"> M.-T. 2008. </w:t>
      </w:r>
      <w:r>
        <w:rPr>
          <w:rFonts w:ascii="Times New Roman" w:hAnsi="Times New Roman" w:cs="Times New Roman"/>
        </w:rPr>
        <w:t xml:space="preserve"> </w:t>
      </w:r>
      <w:r w:rsidRPr="00227EE6">
        <w:rPr>
          <w:rFonts w:ascii="Times New Roman" w:hAnsi="Times New Roman" w:cs="Times New Roman"/>
        </w:rPr>
        <w:t xml:space="preserve">Hybridization, polyploidy and invasion: Lessons from </w:t>
      </w:r>
      <w:proofErr w:type="spellStart"/>
      <w:r w:rsidRPr="00227EE6">
        <w:rPr>
          <w:rFonts w:ascii="Times New Roman" w:hAnsi="Times New Roman" w:cs="Times New Roman"/>
        </w:rPr>
        <w:t>Spartina</w:t>
      </w:r>
      <w:proofErr w:type="spellEnd"/>
      <w:r w:rsidRPr="00227EE6">
        <w:rPr>
          <w:rFonts w:ascii="Times New Roman" w:hAnsi="Times New Roman" w:cs="Times New Roman"/>
        </w:rPr>
        <w:t xml:space="preserve"> (</w:t>
      </w:r>
      <w:proofErr w:type="spellStart"/>
      <w:r w:rsidRPr="00227EE6">
        <w:rPr>
          <w:rFonts w:ascii="Times New Roman" w:hAnsi="Times New Roman" w:cs="Times New Roman"/>
        </w:rPr>
        <w:t>Poaceae</w:t>
      </w:r>
      <w:proofErr w:type="spellEnd"/>
      <w:r w:rsidRPr="00227EE6">
        <w:rPr>
          <w:rFonts w:ascii="Times New Roman" w:hAnsi="Times New Roman" w:cs="Times New Roman"/>
        </w:rPr>
        <w:t>). Biological Invasions 11: 1159</w:t>
      </w:r>
      <w:r>
        <w:rPr>
          <w:rFonts w:ascii="Times New Roman" w:hAnsi="Times New Roman" w:cs="Times New Roman"/>
        </w:rPr>
        <w:t>-</w:t>
      </w:r>
      <w:r w:rsidRPr="00227EE6">
        <w:rPr>
          <w:rFonts w:ascii="Times New Roman" w:hAnsi="Times New Roman" w:cs="Times New Roman"/>
        </w:rPr>
        <w:t>73.</w:t>
      </w:r>
    </w:p>
    <w:p w14:paraId="03901993" w14:textId="6253F800" w:rsidR="001116C0" w:rsidRDefault="0056660D" w:rsidP="001116C0">
      <w:pPr>
        <w:spacing w:line="480" w:lineRule="auto"/>
        <w:ind w:left="360" w:hanging="360"/>
        <w:outlineLvl w:val="0"/>
        <w:rPr>
          <w:rFonts w:ascii="Times New Roman" w:hAnsi="Times New Roman" w:cs="Times New Roman"/>
        </w:rPr>
      </w:pPr>
      <w:proofErr w:type="spellStart"/>
      <w:r>
        <w:rPr>
          <w:rFonts w:ascii="Times New Roman" w:hAnsi="Times New Roman" w:cs="Times New Roman"/>
        </w:rPr>
        <w:t>A</w:t>
      </w:r>
      <w:r w:rsidR="00275104" w:rsidRPr="00275104">
        <w:rPr>
          <w:rFonts w:ascii="Times New Roman" w:hAnsi="Times New Roman" w:cs="Times New Roman"/>
        </w:rPr>
        <w:t>rdia</w:t>
      </w:r>
      <w:proofErr w:type="spellEnd"/>
      <w:r w:rsidR="00275104" w:rsidRPr="00275104">
        <w:rPr>
          <w:rFonts w:ascii="Times New Roman" w:hAnsi="Times New Roman" w:cs="Times New Roman"/>
        </w:rPr>
        <w:t xml:space="preserve">, D., </w:t>
      </w:r>
      <w:proofErr w:type="spellStart"/>
      <w:r w:rsidR="00275104" w:rsidRPr="00275104">
        <w:rPr>
          <w:rFonts w:ascii="Times New Roman" w:hAnsi="Times New Roman" w:cs="Times New Roman"/>
        </w:rPr>
        <w:t>Boudt</w:t>
      </w:r>
      <w:proofErr w:type="spellEnd"/>
      <w:r w:rsidR="00275104" w:rsidRPr="00275104">
        <w:rPr>
          <w:rFonts w:ascii="Times New Roman" w:hAnsi="Times New Roman" w:cs="Times New Roman"/>
        </w:rPr>
        <w:t xml:space="preserve">, K., Carl, P., Mullen, K.M., Peterson, B.G. </w:t>
      </w:r>
      <w:proofErr w:type="gramStart"/>
      <w:r w:rsidR="00275104" w:rsidRPr="00275104">
        <w:rPr>
          <w:rFonts w:ascii="Times New Roman" w:hAnsi="Times New Roman" w:cs="Times New Roman"/>
        </w:rPr>
        <w:t>2011​.​</w:t>
      </w:r>
      <w:proofErr w:type="gramEnd"/>
      <w:r w:rsidR="00275104" w:rsidRPr="00275104">
        <w:rPr>
          <w:rFonts w:ascii="Times New Roman" w:hAnsi="Times New Roman" w:cs="Times New Roman"/>
        </w:rPr>
        <w:t xml:space="preserve"> Differential Evolution with​ ​DE-</w:t>
      </w:r>
      <w:proofErr w:type="spellStart"/>
      <w:proofErr w:type="gramStart"/>
      <w:r w:rsidR="00275104" w:rsidRPr="00275104">
        <w:rPr>
          <w:rFonts w:ascii="Times New Roman" w:hAnsi="Times New Roman" w:cs="Times New Roman"/>
        </w:rPr>
        <w:t>optim</w:t>
      </w:r>
      <w:proofErr w:type="spellEnd"/>
      <w:r w:rsidR="00275104" w:rsidRPr="00275104">
        <w:rPr>
          <w:rFonts w:ascii="Times New Roman" w:hAnsi="Times New Roman" w:cs="Times New Roman"/>
        </w:rPr>
        <w:t>​:</w:t>
      </w:r>
      <w:proofErr w:type="gramEnd"/>
      <w:r w:rsidR="00275104" w:rsidRPr="00275104">
        <w:rPr>
          <w:rFonts w:ascii="Times New Roman" w:hAnsi="Times New Roman" w:cs="Times New Roman"/>
        </w:rPr>
        <w:t>​ An Application to Non-Convex Portfolio Optimization.​ ​The R Journal, 3(1), 27-34.</w:t>
      </w:r>
      <w:r w:rsidR="001116C0" w:rsidRPr="00A54453">
        <w:rPr>
          <w:rFonts w:ascii="Times New Roman" w:hAnsi="Times New Roman" w:cs="Times New Roman"/>
        </w:rPr>
        <w:t xml:space="preserve">Arnold </w:t>
      </w:r>
      <w:r w:rsidR="001116C0">
        <w:rPr>
          <w:rFonts w:ascii="Times New Roman" w:hAnsi="Times New Roman" w:cs="Times New Roman"/>
        </w:rPr>
        <w:t>M.L. 1996</w:t>
      </w:r>
      <w:r w:rsidR="001116C0" w:rsidRPr="00A54453">
        <w:rPr>
          <w:rFonts w:ascii="Times New Roman" w:hAnsi="Times New Roman" w:cs="Times New Roman"/>
        </w:rPr>
        <w:t>. Natural hybridization and evolution. Oxford University</w:t>
      </w:r>
      <w:r w:rsidR="001116C0" w:rsidRPr="00A54453">
        <w:rPr>
          <w:rFonts w:ascii="Times New Roman" w:hAnsi="Times New Roman" w:cs="Times New Roman"/>
          <w:lang w:eastAsia="zh-TW"/>
        </w:rPr>
        <w:t xml:space="preserve"> </w:t>
      </w:r>
      <w:r w:rsidR="001116C0"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proofErr w:type="spellStart"/>
      <w:r w:rsidRPr="00EA6619">
        <w:rPr>
          <w:rFonts w:ascii="Times New Roman" w:hAnsi="Times New Roman" w:cs="Times New Roman"/>
        </w:rPr>
        <w:t>Bartoszek</w:t>
      </w:r>
      <w:proofErr w:type="spellEnd"/>
      <w:r>
        <w:rPr>
          <w:rFonts w:ascii="Times New Roman" w:hAnsi="Times New Roman" w:cs="Times New Roman"/>
        </w:rPr>
        <w:t xml:space="preserve"> K., </w:t>
      </w:r>
      <w:proofErr w:type="spellStart"/>
      <w:r>
        <w:rPr>
          <w:rFonts w:ascii="Times New Roman" w:hAnsi="Times New Roman" w:cs="Times New Roman"/>
        </w:rPr>
        <w:t>Gl</w:t>
      </w:r>
      <w:r w:rsidRPr="00501920">
        <w:rPr>
          <w:rFonts w:ascii="Times New Roman" w:hAnsi="Times New Roman" w:cs="Times New Roman"/>
        </w:rPr>
        <w:t>é</w:t>
      </w:r>
      <w:r w:rsidRPr="00EA6619">
        <w:rPr>
          <w:rFonts w:ascii="Times New Roman" w:hAnsi="Times New Roman" w:cs="Times New Roman"/>
        </w:rPr>
        <w:t>min</w:t>
      </w:r>
      <w:proofErr w:type="spellEnd"/>
      <w:r>
        <w:rPr>
          <w:rFonts w:ascii="Times New Roman" w:hAnsi="Times New Roman" w:cs="Times New Roman"/>
        </w:rPr>
        <w:t xml:space="preserve"> S.</w:t>
      </w:r>
      <w:proofErr w:type="gramStart"/>
      <w:r>
        <w:rPr>
          <w:rFonts w:ascii="Times New Roman" w:hAnsi="Times New Roman" w:cs="Times New Roman"/>
        </w:rPr>
        <w:t>,</w:t>
      </w:r>
      <w:proofErr w:type="spellStart"/>
      <w:r w:rsidRPr="00EA6619">
        <w:rPr>
          <w:rFonts w:ascii="Times New Roman" w:hAnsi="Times New Roman" w:cs="Times New Roman"/>
        </w:rPr>
        <w:t>Kaj</w:t>
      </w:r>
      <w:proofErr w:type="spellEnd"/>
      <w:proofErr w:type="gramEnd"/>
      <w:r>
        <w:rPr>
          <w:rFonts w:ascii="Times New Roman" w:hAnsi="Times New Roman" w:cs="Times New Roman"/>
        </w:rPr>
        <w:t xml:space="preserve"> I. and </w:t>
      </w:r>
      <w:proofErr w:type="spellStart"/>
      <w:r w:rsidRPr="00EA6619">
        <w:rPr>
          <w:rFonts w:ascii="Times New Roman" w:hAnsi="Times New Roman" w:cs="Times New Roman"/>
        </w:rPr>
        <w:t>Lascoux</w:t>
      </w:r>
      <w:proofErr w:type="spellEnd"/>
      <w:r>
        <w:rPr>
          <w:rFonts w:ascii="Times New Roman" w:hAnsi="Times New Roman" w:cs="Times New Roman"/>
        </w:rPr>
        <w:t xml:space="preserve"> M. 2017. </w:t>
      </w:r>
      <w:proofErr w:type="spellStart"/>
      <w:r w:rsidRPr="00EA6619">
        <w:rPr>
          <w:rFonts w:ascii="Times New Roman" w:hAnsi="Times New Roman" w:cs="Times New Roman"/>
        </w:rPr>
        <w:t>Usingthe</w:t>
      </w:r>
      <w:proofErr w:type="spellEnd"/>
      <w:r w:rsidRPr="00EA6619">
        <w:rPr>
          <w:rFonts w:ascii="Times New Roman" w:hAnsi="Times New Roman" w:cs="Times New Roman"/>
        </w:rPr>
        <w:t xml:space="preserve"> Ornstein–</w:t>
      </w:r>
      <w:proofErr w:type="spellStart"/>
      <w:r w:rsidRPr="00EA6619">
        <w:rPr>
          <w:rFonts w:ascii="Times New Roman" w:hAnsi="Times New Roman" w:cs="Times New Roman"/>
        </w:rPr>
        <w:t>Uhlenbeck</w:t>
      </w:r>
      <w:proofErr w:type="spellEnd"/>
      <w:r w:rsidRPr="00EA6619">
        <w:rPr>
          <w:rFonts w:ascii="Times New Roman" w:hAnsi="Times New Roman" w:cs="Times New Roman"/>
        </w:rPr>
        <w:t xml:space="preserve">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w:t>
      </w:r>
      <w:proofErr w:type="spellStart"/>
      <w:r w:rsidRPr="00EA6619">
        <w:rPr>
          <w:rFonts w:ascii="Times New Roman" w:hAnsi="Times New Roman" w:cs="Times New Roman"/>
        </w:rPr>
        <w:t>doi</w:t>
      </w:r>
      <w:proofErr w:type="spellEnd"/>
      <w:r w:rsidRPr="00EA6619">
        <w:rPr>
          <w:rFonts w:ascii="Times New Roman" w:hAnsi="Times New Roman" w:cs="Times New Roman"/>
        </w:rPr>
        <w:t>: 10.1016/j.jtbi.2017.06.011</w:t>
      </w:r>
    </w:p>
    <w:p w14:paraId="0CDA4EA9" w14:textId="321DE1EA" w:rsidR="005D7A3C" w:rsidRDefault="005D7A3C" w:rsidP="001116C0">
      <w:pPr>
        <w:spacing w:line="480" w:lineRule="auto"/>
        <w:ind w:left="360" w:hanging="360"/>
        <w:rPr>
          <w:rFonts w:ascii="Times New Roman" w:hAnsi="Times New Roman" w:cs="Times New Roman"/>
        </w:rPr>
      </w:pPr>
      <w:r>
        <w:rPr>
          <w:rFonts w:ascii="Times New Roman" w:hAnsi="Times New Roman" w:cs="Times New Roman"/>
        </w:rPr>
        <w:t xml:space="preserve">Bates D. and </w:t>
      </w:r>
      <w:proofErr w:type="spellStart"/>
      <w:r>
        <w:rPr>
          <w:rFonts w:ascii="Times New Roman" w:hAnsi="Times New Roman" w:cs="Times New Roman"/>
        </w:rPr>
        <w:t>Macheler</w:t>
      </w:r>
      <w:proofErr w:type="spellEnd"/>
      <w:r>
        <w:rPr>
          <w:rFonts w:ascii="Times New Roman" w:hAnsi="Times New Roman" w:cs="Times New Roman"/>
        </w:rPr>
        <w:t xml:space="preserve"> M. 2017. </w:t>
      </w:r>
      <w:r w:rsidRPr="00BF4D8F">
        <w:rPr>
          <w:rFonts w:ascii="Times New Roman" w:hAnsi="Times New Roman" w:cs="Times New Roman"/>
          <w:i/>
        </w:rPr>
        <w:t>Package</w:t>
      </w:r>
      <w:r>
        <w:rPr>
          <w:rFonts w:ascii="Times New Roman" w:hAnsi="Times New Roman" w:cs="Times New Roman"/>
        </w:rPr>
        <w:t xml:space="preserve"> ‘</w:t>
      </w:r>
      <w:r w:rsidRPr="00BF4D8F">
        <w:rPr>
          <w:rFonts w:ascii="Times New Roman" w:hAnsi="Times New Roman" w:cs="Times New Roman"/>
          <w:i/>
        </w:rPr>
        <w:t>Matrix</w:t>
      </w:r>
      <w:r>
        <w:rPr>
          <w:rFonts w:ascii="Times New Roman" w:hAnsi="Times New Roman" w:cs="Times New Roman"/>
        </w:rPr>
        <w:t xml:space="preserve">’, Reference manual, version 1.2-11. Available: </w:t>
      </w:r>
      <w:r w:rsidRPr="005D7A3C">
        <w:rPr>
          <w:rFonts w:ascii="Times New Roman" w:hAnsi="Times New Roman" w:cs="Times New Roman"/>
        </w:rPr>
        <w:t>https://cran.r-project.org/web/packages/Matrix/Matrix.pdf</w:t>
      </w:r>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Beaulieu M.J., </w:t>
      </w:r>
      <w:proofErr w:type="spellStart"/>
      <w:r w:rsidRPr="00A54453">
        <w:rPr>
          <w:rFonts w:ascii="Times New Roman" w:hAnsi="Times New Roman" w:cs="Times New Roman"/>
        </w:rPr>
        <w:t>Jhwueng</w:t>
      </w:r>
      <w:proofErr w:type="spellEnd"/>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w:t>
      </w:r>
      <w:proofErr w:type="spellStart"/>
      <w:r w:rsidRPr="00A54453">
        <w:rPr>
          <w:rFonts w:ascii="Times New Roman" w:hAnsi="Times New Roman" w:cs="Times New Roman"/>
        </w:rPr>
        <w:t>Uhlenbeck</w:t>
      </w:r>
      <w:proofErr w:type="spellEnd"/>
      <w:r w:rsidRPr="00A54453">
        <w:rPr>
          <w:rFonts w:ascii="Times New Roman" w:hAnsi="Times New Roman" w:cs="Times New Roman"/>
        </w:rPr>
        <w:t xml:space="preserve">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 xml:space="preserve">Benson D.A., </w:t>
      </w:r>
      <w:proofErr w:type="spellStart"/>
      <w:r w:rsidRPr="00A54453">
        <w:rPr>
          <w:rFonts w:ascii="Times New Roman" w:hAnsi="Times New Roman" w:cs="Times New Roman"/>
          <w:lang w:eastAsia="zh-TW"/>
        </w:rPr>
        <w:t>Karsch-Mizrachi</w:t>
      </w:r>
      <w:proofErr w:type="spellEnd"/>
      <w:r w:rsidRPr="00A54453">
        <w:rPr>
          <w:rFonts w:ascii="Times New Roman" w:hAnsi="Times New Roman" w:cs="Times New Roman"/>
          <w:lang w:eastAsia="zh-TW"/>
        </w:rPr>
        <w:t xml:space="preserve"> L., </w:t>
      </w:r>
      <w:proofErr w:type="spellStart"/>
      <w:r w:rsidRPr="00A54453">
        <w:rPr>
          <w:rFonts w:ascii="Times New Roman" w:hAnsi="Times New Roman" w:cs="Times New Roman"/>
          <w:lang w:eastAsia="zh-TW"/>
        </w:rPr>
        <w:t>Lipman</w:t>
      </w:r>
      <w:proofErr w:type="spellEnd"/>
      <w:r w:rsidRPr="00A54453">
        <w:rPr>
          <w:rFonts w:ascii="Times New Roman" w:hAnsi="Times New Roman" w:cs="Times New Roman"/>
          <w:lang w:eastAsia="zh-TW"/>
        </w:rPr>
        <w:t xml:space="preserve"> D.J., </w:t>
      </w:r>
      <w:proofErr w:type="spellStart"/>
      <w:r w:rsidRPr="00A54453">
        <w:rPr>
          <w:rFonts w:ascii="Times New Roman" w:hAnsi="Times New Roman" w:cs="Times New Roman"/>
          <w:lang w:eastAsia="zh-TW"/>
        </w:rPr>
        <w:t>Ostell</w:t>
      </w:r>
      <w:proofErr w:type="spellEnd"/>
      <w:r w:rsidRPr="00A54453">
        <w:rPr>
          <w:rFonts w:ascii="Times New Roman" w:hAnsi="Times New Roman" w:cs="Times New Roman"/>
          <w:lang w:eastAsia="zh-TW"/>
        </w:rPr>
        <w:t xml:space="preserve"> J., and Wheeler D.L. 2005. </w:t>
      </w:r>
      <w:proofErr w:type="spellStart"/>
      <w:r w:rsidRPr="00A54453">
        <w:rPr>
          <w:rFonts w:ascii="Times New Roman" w:hAnsi="Times New Roman" w:cs="Times New Roman"/>
          <w:lang w:eastAsia="zh-TW"/>
        </w:rPr>
        <w:t>GenBank</w:t>
      </w:r>
      <w:proofErr w:type="spellEnd"/>
      <w:r w:rsidRPr="00A54453">
        <w:rPr>
          <w:rFonts w:ascii="Times New Roman" w:hAnsi="Times New Roman" w:cs="Times New Roman"/>
          <w:lang w:eastAsia="zh-TW"/>
        </w:rPr>
        <w:t xml:space="preserve">. </w:t>
      </w:r>
      <w:proofErr w:type="gramStart"/>
      <w:r w:rsidRPr="00A54453">
        <w:rPr>
          <w:rFonts w:ascii="Times New Roman" w:hAnsi="Times New Roman" w:cs="Times New Roman"/>
          <w:lang w:eastAsia="zh-TW"/>
        </w:rPr>
        <w:t>Nucleic Acids Res. 33:D34-D38.</w:t>
      </w:r>
      <w:proofErr w:type="gramEnd"/>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Boettiger C, Land D.T., and Wainwright P.C. 2012. </w:t>
      </w:r>
      <w:proofErr w:type="spellStart"/>
      <w:r w:rsidRPr="00A54453">
        <w:rPr>
          <w:rFonts w:ascii="Times New Roman" w:hAnsi="Times New Roman" w:cs="Times New Roman"/>
        </w:rPr>
        <w:t>rfishbase</w:t>
      </w:r>
      <w:proofErr w:type="spellEnd"/>
      <w:r w:rsidRPr="00A54453">
        <w:rPr>
          <w:rFonts w:ascii="Times New Roman" w:hAnsi="Times New Roman" w:cs="Times New Roman"/>
        </w:rPr>
        <w:t xml:space="preserve">: exploring, manipulating and visualizing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w:t>
      </w:r>
      <w:proofErr w:type="spellStart"/>
      <w:r>
        <w:rPr>
          <w:rFonts w:ascii="Times New Roman" w:hAnsi="Times New Roman" w:cs="Times New Roman"/>
        </w:rPr>
        <w:t>Garay</w:t>
      </w:r>
      <w:proofErr w:type="spellEnd"/>
      <w:r>
        <w:rPr>
          <w:rFonts w:ascii="Times New Roman" w:hAnsi="Times New Roman" w:cs="Times New Roman"/>
        </w:rPr>
        <w:t xml:space="preserve"> J.A.R., </w:t>
      </w:r>
      <w:proofErr w:type="spellStart"/>
      <w:r>
        <w:rPr>
          <w:rFonts w:ascii="Times New Roman" w:hAnsi="Times New Roman" w:cs="Times New Roman"/>
        </w:rPr>
        <w:t>Mozzherin</w:t>
      </w:r>
      <w:proofErr w:type="spellEnd"/>
      <w:r>
        <w:rPr>
          <w:rFonts w:ascii="Times New Roman" w:hAnsi="Times New Roman" w:cs="Times New Roman"/>
        </w:rPr>
        <w:t xml:space="preserve"> D., Rees T., </w:t>
      </w:r>
      <w:proofErr w:type="spellStart"/>
      <w:r>
        <w:rPr>
          <w:rFonts w:ascii="Times New Roman" w:hAnsi="Times New Roman" w:cs="Times New Roman"/>
        </w:rPr>
        <w:t>Matasci</w:t>
      </w:r>
      <w:proofErr w:type="spellEnd"/>
      <w:r>
        <w:rPr>
          <w:rFonts w:ascii="Times New Roman" w:hAnsi="Times New Roman" w:cs="Times New Roman"/>
        </w:rPr>
        <w:t xml:space="preserve"> N., </w:t>
      </w:r>
      <w:proofErr w:type="spellStart"/>
      <w:r>
        <w:rPr>
          <w:rFonts w:ascii="Times New Roman" w:hAnsi="Times New Roman" w:cs="Times New Roman"/>
        </w:rPr>
        <w:t>Narro</w:t>
      </w:r>
      <w:proofErr w:type="spellEnd"/>
      <w:r>
        <w:rPr>
          <w:rFonts w:ascii="Times New Roman" w:hAnsi="Times New Roman" w:cs="Times New Roman"/>
        </w:rPr>
        <w:t xml:space="preserve"> M.L., </w:t>
      </w:r>
      <w:proofErr w:type="spellStart"/>
      <w:r>
        <w:rPr>
          <w:rFonts w:ascii="Times New Roman" w:hAnsi="Times New Roman" w:cs="Times New Roman"/>
        </w:rPr>
        <w:t>Piel</w:t>
      </w:r>
      <w:proofErr w:type="spellEnd"/>
      <w:r>
        <w:rPr>
          <w:rFonts w:ascii="Times New Roman" w:hAnsi="Times New Roman" w:cs="Times New Roman"/>
        </w:rPr>
        <w:t xml:space="preserve"> W.H., </w:t>
      </w:r>
      <w:proofErr w:type="spellStart"/>
      <w:r>
        <w:rPr>
          <w:rFonts w:ascii="Times New Roman" w:hAnsi="Times New Roman" w:cs="Times New Roman"/>
        </w:rPr>
        <w:t>Mckay</w:t>
      </w:r>
      <w:proofErr w:type="spellEnd"/>
      <w:r>
        <w:rPr>
          <w:rFonts w:ascii="Times New Roman" w:hAnsi="Times New Roman" w:cs="Times New Roman"/>
        </w:rPr>
        <w:t xml:space="preserve"> S.J., Lowry S., Freeland C., </w:t>
      </w:r>
      <w:proofErr w:type="spellStart"/>
      <w:r>
        <w:rPr>
          <w:rFonts w:ascii="Times New Roman" w:hAnsi="Times New Roman" w:cs="Times New Roman"/>
        </w:rPr>
        <w:t>Peet</w:t>
      </w:r>
      <w:proofErr w:type="spellEnd"/>
      <w:r>
        <w:rPr>
          <w:rFonts w:ascii="Times New Roman" w:hAnsi="Times New Roman" w:cs="Times New Roman"/>
        </w:rPr>
        <w:t xml:space="preserve"> R.K., </w:t>
      </w:r>
      <w:proofErr w:type="spellStart"/>
      <w:r>
        <w:rPr>
          <w:rFonts w:ascii="Times New Roman" w:hAnsi="Times New Roman" w:cs="Times New Roman"/>
        </w:rPr>
        <w:t>Enquist</w:t>
      </w:r>
      <w:proofErr w:type="spellEnd"/>
      <w:r>
        <w:rPr>
          <w:rFonts w:ascii="Times New Roman" w:hAnsi="Times New Roman" w:cs="Times New Roman"/>
        </w:rPr>
        <w:t xml:space="preserve"> B.J. </w:t>
      </w:r>
      <w:r w:rsidRPr="00A54453">
        <w:rPr>
          <w:rFonts w:ascii="Times New Roman" w:hAnsi="Times New Roman" w:cs="Times New Roman"/>
        </w:rPr>
        <w:t>2013. The taxonomic name 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 xml:space="preserve">Brissette F.P., </w:t>
      </w:r>
      <w:proofErr w:type="spellStart"/>
      <w:r>
        <w:rPr>
          <w:rFonts w:ascii="Times New Roman" w:hAnsi="Times New Roman" w:cs="Times New Roman"/>
        </w:rPr>
        <w:t>Khalili</w:t>
      </w:r>
      <w:proofErr w:type="spellEnd"/>
      <w:r>
        <w:rPr>
          <w:rFonts w:ascii="Times New Roman" w:hAnsi="Times New Roman" w:cs="Times New Roman"/>
        </w:rPr>
        <w:t xml:space="preserve"> M. and </w:t>
      </w:r>
      <w:proofErr w:type="spellStart"/>
      <w:r>
        <w:rPr>
          <w:rFonts w:ascii="Times New Roman" w:hAnsi="Times New Roman" w:cs="Times New Roman"/>
        </w:rPr>
        <w:t>Leconte</w:t>
      </w:r>
      <w:proofErr w:type="spellEnd"/>
      <w:r>
        <w:rPr>
          <w:rFonts w:ascii="Times New Roman" w:hAnsi="Times New Roman" w:cs="Times New Roman"/>
        </w:rP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Burham</w:t>
      </w:r>
      <w:proofErr w:type="spellEnd"/>
      <w:r w:rsidRPr="00A54453">
        <w:rPr>
          <w:rFonts w:ascii="Times New Roman" w:hAnsi="Times New Roman" w:cs="Times New Roman"/>
        </w:rPr>
        <w:t xml:space="preserve">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xml:space="preserve">. Model selection and </w:t>
      </w:r>
      <w:proofErr w:type="spellStart"/>
      <w:r w:rsidRPr="00A54453">
        <w:rPr>
          <w:rFonts w:ascii="Times New Roman" w:hAnsi="Times New Roman" w:cs="Times New Roman"/>
        </w:rPr>
        <w:t>multimodel</w:t>
      </w:r>
      <w:proofErr w:type="spellEnd"/>
      <w:r w:rsidRPr="00A54453">
        <w:rPr>
          <w:rFonts w:ascii="Times New Roman" w:hAnsi="Times New Roman" w:cs="Times New Roman"/>
        </w:rPr>
        <w:t xml:space="preserve"> inference. Springer-</w:t>
      </w:r>
      <w:proofErr w:type="spellStart"/>
      <w:r w:rsidRPr="00A54453">
        <w:rPr>
          <w:rFonts w:ascii="Times New Roman" w:hAnsi="Times New Roman" w:cs="Times New Roman"/>
        </w:rPr>
        <w:t>Verlag</w:t>
      </w:r>
      <w:proofErr w:type="spellEnd"/>
      <w:r w:rsidRPr="00A54453">
        <w:rPr>
          <w:rFonts w:ascii="Times New Roman" w:hAnsi="Times New Roman" w:cs="Times New Roman"/>
        </w:rPr>
        <w:t xml:space="preserve">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Cardillo</w:t>
      </w:r>
      <w:proofErr w:type="spellEnd"/>
      <w:r>
        <w:rPr>
          <w:rFonts w:ascii="Times New Roman" w:hAnsi="Times New Roman" w:cs="Times New Roman"/>
        </w:rPr>
        <w:t xml:space="preserve"> M., Mace G.M., </w:t>
      </w:r>
      <w:proofErr w:type="spellStart"/>
      <w:r>
        <w:rPr>
          <w:rFonts w:ascii="Times New Roman" w:hAnsi="Times New Roman" w:cs="Times New Roman"/>
        </w:rPr>
        <w:t>Gittleman</w:t>
      </w:r>
      <w:proofErr w:type="spellEnd"/>
      <w:r>
        <w:rPr>
          <w:rFonts w:ascii="Times New Roman" w:hAnsi="Times New Roman" w:cs="Times New Roman"/>
        </w:rP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w:t>
      </w:r>
      <w:proofErr w:type="spellStart"/>
      <w:r w:rsidRPr="00A54453">
        <w:rPr>
          <w:rFonts w:ascii="Times New Roman" w:hAnsi="Times New Roman" w:cs="Times New Roman"/>
          <w:lang w:eastAsia="zh-TW"/>
        </w:rPr>
        <w:t>Butsko</w:t>
      </w:r>
      <w:proofErr w:type="spellEnd"/>
      <w:r w:rsidRPr="00A54453">
        <w:rPr>
          <w:rFonts w:ascii="Times New Roman" w:hAnsi="Times New Roman" w:cs="Times New Roman"/>
          <w:lang w:eastAsia="zh-TW"/>
        </w:rPr>
        <w:t xml:space="preserve"> Y., Joseph J., </w:t>
      </w:r>
      <w:proofErr w:type="spellStart"/>
      <w:r w:rsidRPr="00A54453">
        <w:rPr>
          <w:rFonts w:ascii="Times New Roman" w:hAnsi="Times New Roman" w:cs="Times New Roman"/>
          <w:lang w:eastAsia="zh-TW"/>
        </w:rPr>
        <w:t>Savolainen</w:t>
      </w:r>
      <w:proofErr w:type="spellEnd"/>
      <w:r w:rsidRPr="00A54453">
        <w:rPr>
          <w:rFonts w:ascii="Times New Roman" w:hAnsi="Times New Roman" w:cs="Times New Roman"/>
          <w:lang w:eastAsia="zh-TW"/>
        </w:rPr>
        <w:t xml:space="preserve"> V., and </w:t>
      </w:r>
      <w:proofErr w:type="spellStart"/>
      <w:r w:rsidRPr="00A54453">
        <w:rPr>
          <w:rFonts w:ascii="Times New Roman" w:hAnsi="Times New Roman" w:cs="Times New Roman"/>
          <w:lang w:eastAsia="zh-TW"/>
        </w:rPr>
        <w:t>Parokonny</w:t>
      </w:r>
      <w:proofErr w:type="spellEnd"/>
      <w:r w:rsidRPr="00A54453">
        <w:rPr>
          <w:rFonts w:ascii="Times New Roman" w:hAnsi="Times New Roman" w:cs="Times New Roman"/>
          <w:lang w:eastAsia="zh-TW"/>
        </w:rPr>
        <w:t xml:space="preserve"> A.S. 2003. Molecular systematics, GISH and the origin of hybrid taxa in </w:t>
      </w:r>
      <w:proofErr w:type="spellStart"/>
      <w:r w:rsidRPr="00BB2809">
        <w:rPr>
          <w:rFonts w:ascii="Times New Roman" w:hAnsi="Times New Roman" w:cs="Times New Roman"/>
          <w:i/>
          <w:lang w:eastAsia="zh-TW"/>
        </w:rPr>
        <w:t>Nicotiana</w:t>
      </w:r>
      <w:proofErr w:type="spellEnd"/>
      <w:r>
        <w:rPr>
          <w:rFonts w:ascii="Times New Roman"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Solanaceae</w:t>
      </w:r>
      <w:proofErr w:type="spellEnd"/>
      <w:r w:rsidRPr="00A54453">
        <w:rPr>
          <w:rFonts w:ascii="Times New Roman" w:hAnsi="Times New Roman" w:cs="Times New Roman"/>
          <w:lang w:eastAsia="zh-TW"/>
        </w:rPr>
        <w:t>).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w:t>
      </w:r>
      <w:proofErr w:type="spellStart"/>
      <w:r w:rsidRPr="00A54453">
        <w:rPr>
          <w:rFonts w:ascii="Times New Roman" w:hAnsi="Times New Roman" w:cs="Times New Roman"/>
        </w:rPr>
        <w:t>Kovarik</w:t>
      </w:r>
      <w:proofErr w:type="spellEnd"/>
      <w:r w:rsidRPr="00A54453">
        <w:rPr>
          <w:rFonts w:ascii="Times New Roman" w:hAnsi="Times New Roman" w:cs="Times New Roman"/>
        </w:rPr>
        <w:t xml:space="preserve"> A., Chase M.W., Knapp S. and Leitch A.R. 2005. Long-term genome </w:t>
      </w:r>
      <w:proofErr w:type="spellStart"/>
      <w:r w:rsidRPr="00A54453">
        <w:rPr>
          <w:rFonts w:ascii="Times New Roman" w:hAnsi="Times New Roman" w:cs="Times New Roman"/>
        </w:rPr>
        <w:t>diploidization</w:t>
      </w:r>
      <w:proofErr w:type="spellEnd"/>
      <w:r w:rsidRPr="00A54453">
        <w:rPr>
          <w:rFonts w:ascii="Times New Roman" w:hAnsi="Times New Roman" w:cs="Times New Roman"/>
        </w:rPr>
        <w:t xml:space="preserve"> I allopolyploid </w:t>
      </w:r>
      <w:proofErr w:type="spellStart"/>
      <w:r w:rsidRPr="00BB2809">
        <w:rPr>
          <w:rFonts w:ascii="Times New Roman" w:hAnsi="Times New Roman" w:cs="Times New Roman"/>
          <w:i/>
        </w:rPr>
        <w:t>Nicotiana</w:t>
      </w:r>
      <w:proofErr w:type="spellEnd"/>
      <w:r w:rsidRPr="00A54453">
        <w:rPr>
          <w:rFonts w:ascii="Times New Roman" w:hAnsi="Times New Roman" w:cs="Times New Roman"/>
        </w:rPr>
        <w:t xml:space="preserve"> section </w:t>
      </w:r>
      <w:proofErr w:type="spellStart"/>
      <w:r w:rsidRPr="00A54453">
        <w:rPr>
          <w:rFonts w:ascii="Times New Roman" w:hAnsi="Times New Roman" w:cs="Times New Roman"/>
        </w:rPr>
        <w:t>Repandae</w:t>
      </w:r>
      <w:proofErr w:type="spellEnd"/>
      <w:r w:rsidRPr="00A54453">
        <w:rPr>
          <w:rFonts w:ascii="Times New Roman" w:hAnsi="Times New Roman" w:cs="Times New Roman"/>
        </w:rPr>
        <w:t>(</w:t>
      </w:r>
      <w:proofErr w:type="spellStart"/>
      <w:r w:rsidRPr="00A54453">
        <w:rPr>
          <w:rFonts w:ascii="Times New Roman" w:hAnsi="Times New Roman" w:cs="Times New Roman"/>
        </w:rPr>
        <w:t>Solanaceae</w:t>
      </w:r>
      <w:proofErr w:type="spellEnd"/>
      <w:r w:rsidRPr="00A54453">
        <w:rPr>
          <w:rFonts w:ascii="Times New Roman" w:hAnsi="Times New Roman" w:cs="Times New Roman"/>
        </w:rPr>
        <w:t xml:space="preserve">). New </w:t>
      </w:r>
      <w:proofErr w:type="spellStart"/>
      <w:r w:rsidRPr="00A54453">
        <w:rPr>
          <w:rFonts w:ascii="Times New Roman" w:hAnsi="Times New Roman" w:cs="Times New Roman"/>
        </w:rPr>
        <w:t>Phytologist</w:t>
      </w:r>
      <w:proofErr w:type="spellEnd"/>
      <w:r w:rsidRPr="00A54453">
        <w:rPr>
          <w:rFonts w:ascii="Times New Roman" w:hAnsi="Times New Roman" w:cs="Times New Roman"/>
        </w:rPr>
        <w:t xml:space="preserve">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Duftner</w:t>
      </w:r>
      <w:proofErr w:type="spellEnd"/>
      <w:r>
        <w:rPr>
          <w:rFonts w:ascii="Times New Roman" w:hAnsi="Times New Roman" w:cs="Times New Roman"/>
          <w:lang w:eastAsia="zh-TW"/>
        </w:rPr>
        <w:t xml:space="preserve"> N., </w:t>
      </w:r>
      <w:proofErr w:type="spellStart"/>
      <w:r>
        <w:rPr>
          <w:rFonts w:ascii="Times New Roman" w:hAnsi="Times New Roman" w:cs="Times New Roman"/>
          <w:lang w:eastAsia="zh-TW"/>
        </w:rPr>
        <w:t>Kob</w:t>
      </w:r>
      <w:r w:rsidRPr="00A54453">
        <w:rPr>
          <w:rFonts w:ascii="Times New Roman" w:hAnsi="Times New Roman" w:cs="Times New Roman"/>
          <w:lang w:eastAsia="zh-TW"/>
        </w:rPr>
        <w:t>müller</w:t>
      </w:r>
      <w:proofErr w:type="spellEnd"/>
      <w:r w:rsidRPr="00A54453">
        <w:rPr>
          <w:rFonts w:ascii="Times New Roman" w:hAnsi="Times New Roman" w:cs="Times New Roman"/>
          <w:lang w:eastAsia="zh-TW"/>
        </w:rPr>
        <w:t xml:space="preserve"> S., </w:t>
      </w:r>
      <w:proofErr w:type="spellStart"/>
      <w:r w:rsidRPr="00A54453">
        <w:rPr>
          <w:rFonts w:ascii="Times New Roman" w:hAnsi="Times New Roman" w:cs="Times New Roman"/>
          <w:lang w:eastAsia="zh-TW"/>
        </w:rPr>
        <w:t>Sturmbauer</w:t>
      </w:r>
      <w:proofErr w:type="spellEnd"/>
      <w:r w:rsidRPr="00A54453">
        <w:rPr>
          <w:rFonts w:ascii="Times New Roman" w:hAnsi="Times New Roman" w:cs="Times New Roman"/>
          <w:lang w:eastAsia="zh-TW"/>
        </w:rPr>
        <w:t xml:space="preserve"> C. 2005. Evolutionary relationships </w:t>
      </w:r>
      <w:r>
        <w:rPr>
          <w:rFonts w:ascii="Times New Roman" w:hAnsi="Times New Roman" w:cs="Times New Roman"/>
          <w:lang w:eastAsia="zh-TW"/>
        </w:rPr>
        <w:t xml:space="preserve">of the </w:t>
      </w:r>
      <w:proofErr w:type="spellStart"/>
      <w:r w:rsidRPr="00A54453">
        <w:rPr>
          <w:rFonts w:ascii="Times New Roman" w:hAnsi="Times New Roman" w:cs="Times New Roman"/>
          <w:lang w:eastAsia="zh-TW"/>
        </w:rPr>
        <w:t>Limnochromini</w:t>
      </w:r>
      <w:proofErr w:type="spellEnd"/>
      <w:r w:rsidRPr="00A54453">
        <w:rPr>
          <w:rFonts w:ascii="Times New Roman" w:hAnsi="Times New Roman" w:cs="Times New Roman"/>
          <w:lang w:eastAsia="zh-TW"/>
        </w:rPr>
        <w:t xml:space="preserve">, a tribe of benthic </w:t>
      </w:r>
      <w:proofErr w:type="spellStart"/>
      <w:r w:rsidRPr="00A54453">
        <w:rPr>
          <w:rFonts w:ascii="Times New Roman" w:hAnsi="Times New Roman" w:cs="Times New Roman"/>
          <w:lang w:eastAsia="zh-TW"/>
        </w:rPr>
        <w:t>deepwater</w:t>
      </w:r>
      <w:proofErr w:type="spellEnd"/>
      <w:r w:rsidRPr="00A54453">
        <w:rPr>
          <w:rFonts w:ascii="Times New Roman" w:hAnsi="Times New Roman" w:cs="Times New Roman"/>
          <w:lang w:eastAsia="zh-TW"/>
        </w:rPr>
        <w:t xml:space="preserve"> cichlid fish endemic to Lake Tanganyika, East Africa. J </w:t>
      </w:r>
      <w:proofErr w:type="spellStart"/>
      <w:r w:rsidRPr="00A54453">
        <w:rPr>
          <w:rFonts w:ascii="Times New Roman" w:hAnsi="Times New Roman" w:cs="Times New Roman"/>
          <w:lang w:eastAsia="zh-TW"/>
        </w:rPr>
        <w:t>Mol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Felsenstein</w:t>
      </w:r>
      <w:proofErr w:type="spellEnd"/>
      <w:r w:rsidRPr="00A54453">
        <w:rPr>
          <w:rFonts w:ascii="Times New Roman" w:hAnsi="Times New Roman" w:cs="Times New Roman"/>
        </w:rPr>
        <w:t xml:space="preserve">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Froese R., </w:t>
      </w:r>
      <w:proofErr w:type="spellStart"/>
      <w:r w:rsidRPr="00A54453">
        <w:rPr>
          <w:rFonts w:ascii="Times New Roman" w:hAnsi="Times New Roman" w:cs="Times New Roman"/>
        </w:rPr>
        <w:t>Pauly</w:t>
      </w:r>
      <w:proofErr w:type="spellEnd"/>
      <w:r w:rsidRPr="00A54453">
        <w:rPr>
          <w:rFonts w:ascii="Times New Roman" w:hAnsi="Times New Roman" w:cs="Times New Roman"/>
          <w:lang w:eastAsia="zh-TW"/>
        </w:rPr>
        <w:t xml:space="preserve"> D</w:t>
      </w:r>
      <w:r w:rsidRPr="00A54453">
        <w:rPr>
          <w:rFonts w:ascii="Times New Roman" w:hAnsi="Times New Roman" w:cs="Times New Roman"/>
        </w:rPr>
        <w:t xml:space="preserve">. 2010.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World Wide Web electronic publication. </w:t>
      </w:r>
      <w:hyperlink r:id="rId14" w:history="1">
        <w:r w:rsidRPr="00A54453">
          <w:rPr>
            <w:rStyle w:val="Hyperlink"/>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J.L.</w:t>
      </w:r>
      <w:r w:rsidRPr="00A54453">
        <w:rPr>
          <w:rFonts w:ascii="Times New Roman" w:hAnsi="Times New Roman" w:cs="Times New Roman"/>
          <w:lang w:eastAsia="zh-TW"/>
        </w:rPr>
        <w:t>,</w:t>
      </w:r>
      <w:r w:rsidRPr="00A54453">
        <w:rPr>
          <w:rFonts w:ascii="Times New Roman" w:hAnsi="Times New Roman" w:cs="Times New Roman"/>
        </w:rPr>
        <w:t xml:space="preserve"> </w:t>
      </w:r>
      <w:proofErr w:type="spellStart"/>
      <w:r w:rsidRPr="00A54453">
        <w:rPr>
          <w:rFonts w:ascii="Times New Roman" w:hAnsi="Times New Roman" w:cs="Times New Roman"/>
        </w:rPr>
        <w:t>Kot</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proofErr w:type="spellStart"/>
      <w:r w:rsidRPr="00A821FA">
        <w:rPr>
          <w:rFonts w:ascii="Times New Roman" w:hAnsi="Times New Roman" w:cs="Times New Roman"/>
          <w:i/>
          <w:lang w:eastAsia="zh-TW"/>
        </w:rPr>
        <w:t>Nicotiana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Chronica</w:t>
      </w:r>
      <w:proofErr w:type="spellEnd"/>
      <w:r w:rsidRPr="00E85AF9">
        <w:rPr>
          <w:rFonts w:ascii="Times New Roman" w:hAnsi="Times New Roman" w:cs="Times New Roman"/>
          <w:lang w:eastAsia="zh-TW"/>
        </w:rPr>
        <w:t xml:space="preserve">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 xml:space="preserve">Translating between </w:t>
      </w:r>
      <w:proofErr w:type="spellStart"/>
      <w:r w:rsidRPr="00A54453">
        <w:rPr>
          <w:rFonts w:ascii="Times New Roman" w:hAnsi="Times New Roman" w:cs="Times New Roman"/>
        </w:rPr>
        <w:t>microevolutionary</w:t>
      </w:r>
      <w:proofErr w:type="spellEnd"/>
      <w:r w:rsidRPr="00A54453">
        <w:rPr>
          <w:rFonts w:ascii="Times New Roman" w:hAnsi="Times New Roman" w:cs="Times New Roman"/>
        </w:rPr>
        <w:t xml:space="preserve"> process and </w:t>
      </w:r>
      <w:proofErr w:type="spellStart"/>
      <w:r w:rsidRPr="00A54453">
        <w:rPr>
          <w:rFonts w:ascii="Times New Roman" w:hAnsi="Times New Roman" w:cs="Times New Roman"/>
        </w:rPr>
        <w:t>macroevolutionary</w:t>
      </w:r>
      <w:proofErr w:type="spellEnd"/>
      <w:r w:rsidRPr="00A54453">
        <w:rPr>
          <w:rFonts w:ascii="Times New Roman" w:hAnsi="Times New Roman" w:cs="Times New Roman"/>
        </w:rPr>
        <w:t xml:space="preserve">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xml:space="preserve">, </w:t>
      </w:r>
      <w:proofErr w:type="spellStart"/>
      <w:r w:rsidRPr="00650E4E">
        <w:rPr>
          <w:rFonts w:ascii="Times New Roman" w:hAnsi="Times New Roman" w:cs="Times New Roman"/>
          <w:lang w:eastAsia="zh-TW"/>
        </w:rPr>
        <w:t>Glor</w:t>
      </w:r>
      <w:proofErr w:type="spellEnd"/>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proofErr w:type="spellStart"/>
      <w:r w:rsidRPr="00237120">
        <w:rPr>
          <w:rFonts w:ascii="Times New Roman" w:hAnsi="Times New Roman" w:cs="Times New Roman"/>
          <w:lang w:eastAsia="zh-TW"/>
        </w:rPr>
        <w:t>Higham</w:t>
      </w:r>
      <w:proofErr w:type="spellEnd"/>
      <w:r w:rsidRPr="00237120">
        <w:rPr>
          <w:rFonts w:ascii="Times New Roman" w:hAnsi="Times New Roman" w:cs="Times New Roman"/>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Ho L.S.T. and </w:t>
      </w:r>
      <w:proofErr w:type="spellStart"/>
      <w:r>
        <w:rPr>
          <w:rFonts w:ascii="Times New Roman" w:hAnsi="Times New Roman" w:cs="Times New Roman"/>
        </w:rPr>
        <w:t>An</w:t>
      </w:r>
      <w:r w:rsidRPr="00501920">
        <w:rPr>
          <w:rFonts w:ascii="Times New Roman" w:hAnsi="Times New Roman" w:cs="Times New Roman"/>
        </w:rPr>
        <w:t>é</w:t>
      </w:r>
      <w:proofErr w:type="spellEnd"/>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Huson</w:t>
      </w:r>
      <w:proofErr w:type="spellEnd"/>
      <w:r w:rsidRPr="00A54453">
        <w:rPr>
          <w:rFonts w:ascii="Times New Roman" w:hAnsi="Times New Roman" w:cs="Times New Roman"/>
        </w:rPr>
        <w:t xml:space="preserve">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w:t>
      </w:r>
      <w:proofErr w:type="spellStart"/>
      <w:r w:rsidRPr="00A54453">
        <w:rPr>
          <w:rFonts w:ascii="Times New Roman" w:hAnsi="Times New Roman" w:cs="Times New Roman"/>
        </w:rPr>
        <w:t>Evol</w:t>
      </w:r>
      <w:proofErr w:type="spellEnd"/>
      <w:r w:rsidRPr="00A54453">
        <w:rPr>
          <w:rFonts w:ascii="Times New Roman" w:hAnsi="Times New Roman" w:cs="Times New Roman"/>
        </w:rPr>
        <w:t>. 23:254-267.</w:t>
      </w:r>
    </w:p>
    <w:p w14:paraId="0BF5A907"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 R. Rupp, </w:t>
      </w:r>
      <w:proofErr w:type="spellStart"/>
      <w:r w:rsidRPr="00A54453">
        <w:rPr>
          <w:rFonts w:ascii="Times New Roman" w:hAnsi="Times New Roman" w:cs="Times New Roman"/>
        </w:rPr>
        <w:t>Scornavacca</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Ives A.R. and </w:t>
      </w:r>
      <w:proofErr w:type="spellStart"/>
      <w:r>
        <w:rPr>
          <w:rFonts w:ascii="Times New Roman" w:hAnsi="Times New Roman" w:cs="Times New Roman"/>
        </w:rPr>
        <w:t>Helmus</w:t>
      </w:r>
      <w:proofErr w:type="spellEnd"/>
      <w:r>
        <w:rPr>
          <w:rFonts w:ascii="Times New Roman" w:hAnsi="Times New Roman" w:cs="Times New Roman"/>
        </w:rPr>
        <w:t xml:space="preserve">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Joly S., </w:t>
      </w:r>
      <w:proofErr w:type="spellStart"/>
      <w:r w:rsidRPr="00A54453">
        <w:rPr>
          <w:rFonts w:ascii="Times New Roman" w:hAnsi="Times New Roman" w:cs="Times New Roman"/>
        </w:rPr>
        <w:t>McLenachan</w:t>
      </w:r>
      <w:proofErr w:type="spellEnd"/>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 xml:space="preserve">hybridization and incomplete lineage sorting. </w:t>
      </w:r>
      <w:proofErr w:type="gramStart"/>
      <w:r w:rsidRPr="00A54453">
        <w:rPr>
          <w:rFonts w:ascii="Times New Roman" w:hAnsi="Times New Roman" w:cs="Times New Roman"/>
        </w:rPr>
        <w:t>American Naturalist</w:t>
      </w:r>
      <w:r w:rsidRPr="00A54453">
        <w:rPr>
          <w:rFonts w:ascii="Times New Roman" w:hAnsi="Times New Roman" w:cs="Times New Roman"/>
          <w:lang w:eastAsia="zh-TW"/>
        </w:rPr>
        <w:t xml:space="preserve"> </w:t>
      </w:r>
      <w:r w:rsidRPr="00A54453">
        <w:rPr>
          <w:rFonts w:ascii="Times New Roman" w:hAnsi="Times New Roman" w:cs="Times New Roman"/>
        </w:rPr>
        <w:t>174:E54</w:t>
      </w:r>
      <w:r w:rsidRPr="00A54453">
        <w:rPr>
          <w:rFonts w:ascii="Times New Roman" w:hAnsi="Times New Roman" w:cs="Times New Roman"/>
          <w:lang w:eastAsia="zh-TW"/>
        </w:rPr>
        <w:t>-</w:t>
      </w:r>
      <w:r w:rsidRPr="00A54453">
        <w:rPr>
          <w:rFonts w:ascii="Times New Roman" w:hAnsi="Times New Roman" w:cs="Times New Roman"/>
        </w:rPr>
        <w:t>70.</w:t>
      </w:r>
      <w:proofErr w:type="gramEnd"/>
    </w:p>
    <w:p w14:paraId="74AA2AC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Katoh</w:t>
      </w:r>
      <w:proofErr w:type="spellEnd"/>
      <w:r w:rsidRPr="00A54453">
        <w:rPr>
          <w:rFonts w:ascii="Times New Roman" w:hAnsi="Times New Roman" w:cs="Times New Roman"/>
        </w:rPr>
        <w:t xml:space="preserve"> K. and </w:t>
      </w:r>
      <w:proofErr w:type="spellStart"/>
      <w:r w:rsidRPr="00A54453">
        <w:rPr>
          <w:rFonts w:ascii="Times New Roman" w:hAnsi="Times New Roman" w:cs="Times New Roman"/>
        </w:rPr>
        <w:t>Standley</w:t>
      </w:r>
      <w:proofErr w:type="spellEnd"/>
      <w:r w:rsidRPr="00A54453">
        <w:rPr>
          <w:rFonts w:ascii="Times New Roman" w:hAnsi="Times New Roman" w:cs="Times New Roman"/>
        </w:rPr>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Koblmüller</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Duftner</w:t>
      </w:r>
      <w:proofErr w:type="spellEnd"/>
      <w:r w:rsidRPr="00A54453">
        <w:rPr>
          <w:rFonts w:ascii="Times New Roman" w:hAnsi="Times New Roman" w:cs="Times New Roman"/>
          <w:lang w:eastAsia="zh-TW"/>
        </w:rPr>
        <w:t xml:space="preserve"> N.</w:t>
      </w:r>
      <w:r w:rsidRPr="00A54453">
        <w:rPr>
          <w:rFonts w:ascii="Times New Roman" w:hAnsi="Times New Roman" w:cs="Times New Roman"/>
        </w:rPr>
        <w:t xml:space="preserve">, </w:t>
      </w:r>
      <w:proofErr w:type="spellStart"/>
      <w:r w:rsidRPr="00A54453">
        <w:rPr>
          <w:rFonts w:ascii="Times New Roman" w:hAnsi="Times New Roman" w:cs="Times New Roman"/>
        </w:rPr>
        <w:t>Sefc</w:t>
      </w:r>
      <w:proofErr w:type="spellEnd"/>
      <w:r w:rsidRPr="00A54453">
        <w:rPr>
          <w:rFonts w:ascii="Times New Roman" w:hAnsi="Times New Roman" w:cs="Times New Roman"/>
          <w:lang w:eastAsia="zh-TW"/>
        </w:rPr>
        <w:t xml:space="preserve"> K.M.</w:t>
      </w:r>
      <w:r w:rsidRPr="00A54453">
        <w:rPr>
          <w:rFonts w:ascii="Times New Roman" w:hAnsi="Times New Roman" w:cs="Times New Roman"/>
        </w:rPr>
        <w:t xml:space="preserve">, </w:t>
      </w:r>
      <w:proofErr w:type="spellStart"/>
      <w:r w:rsidRPr="00A54453">
        <w:rPr>
          <w:rFonts w:ascii="Times New Roman" w:hAnsi="Times New Roman" w:cs="Times New Roman"/>
        </w:rPr>
        <w:t>Aibara</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Stipacek</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xml:space="preserve">, </w:t>
      </w:r>
      <w:proofErr w:type="spellStart"/>
      <w:r w:rsidRPr="00A54453">
        <w:rPr>
          <w:rFonts w:ascii="Times New Roman" w:hAnsi="Times New Roman" w:cs="Times New Roman"/>
        </w:rPr>
        <w:t>Sturmbauer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 xml:space="preserve">Reticulate phylogeny of gastropod-shell-breeding cichlids from Lake Tanganyika: the result of repeated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w:t>
      </w:r>
      <w:proofErr w:type="spellStart"/>
      <w:r w:rsidRPr="00A54453">
        <w:rPr>
          <w:rFonts w:ascii="Times New Roman" w:hAnsi="Times New Roman" w:cs="Times New Roman"/>
          <w:lang w:eastAsia="zh-TW"/>
        </w:rPr>
        <w:t>Imaseki</w:t>
      </w:r>
      <w:proofErr w:type="spellEnd"/>
      <w:r w:rsidRPr="00A54453">
        <w:rPr>
          <w:rFonts w:ascii="Times New Roman" w:hAnsi="Times New Roman" w:cs="Times New Roman"/>
          <w:lang w:eastAsia="zh-TW"/>
        </w:rPr>
        <w:t xml:space="preserve"> H. 2000. Comparative study of the </w:t>
      </w:r>
      <w:proofErr w:type="spellStart"/>
      <w:r w:rsidRPr="00BB2809">
        <w:rPr>
          <w:rFonts w:ascii="Times New Roman" w:hAnsi="Times New Roman" w:cs="Times New Roman"/>
          <w:i/>
          <w:lang w:eastAsia="zh-TW"/>
        </w:rPr>
        <w:t>Nicotiana</w:t>
      </w:r>
      <w:proofErr w:type="spellEnd"/>
      <w:r w:rsidRPr="00A54453">
        <w:rPr>
          <w:rFonts w:ascii="Times New Roman" w:hAnsi="Times New Roman" w:cs="Times New Roman"/>
          <w:lang w:eastAsia="zh-TW"/>
        </w:rPr>
        <w:t xml:space="preserve"> species with respect to water deficit tolerance during early growth. </w:t>
      </w:r>
      <w:proofErr w:type="spellStart"/>
      <w:r w:rsidRPr="00A54453">
        <w:rPr>
          <w:rFonts w:ascii="Times New Roman" w:hAnsi="Times New Roman" w:cs="Times New Roman"/>
          <w:lang w:eastAsia="zh-TW"/>
        </w:rPr>
        <w:t>Euphytica</w:t>
      </w:r>
      <w:proofErr w:type="spellEnd"/>
      <w:r w:rsidRPr="00A54453">
        <w:rPr>
          <w:rFonts w:ascii="Times New Roman" w:hAnsi="Times New Roman" w:cs="Times New Roman"/>
          <w:lang w:eastAsia="zh-TW"/>
        </w:rPr>
        <w:t xml:space="preserve"> 116:121-130.</w:t>
      </w:r>
    </w:p>
    <w:p w14:paraId="03863E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Linder C.R., </w:t>
      </w:r>
      <w:proofErr w:type="spellStart"/>
      <w:r w:rsidRPr="00A54453">
        <w:rPr>
          <w:rFonts w:ascii="Times New Roman" w:hAnsi="Times New Roman" w:cs="Times New Roman"/>
        </w:rPr>
        <w:t>Rieseberg</w:t>
      </w:r>
      <w:proofErr w:type="spellEnd"/>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Maddison, W.P. and Maddison D.R. 2011. Mesquite: a modular system for evolutionary analysis. Version 2.75 </w:t>
      </w:r>
      <w:hyperlink r:id="rId15" w:history="1">
        <w:r w:rsidRPr="00367FCE">
          <w:rPr>
            <w:rStyle w:val="Hyperlink"/>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lastRenderedPageBreak/>
        <w:t xml:space="preserve">Maddison, W.P., </w:t>
      </w:r>
      <w:proofErr w:type="spellStart"/>
      <w:r>
        <w:rPr>
          <w:rFonts w:ascii="Times New Roman" w:hAnsi="Times New Roman" w:cs="Times New Roman"/>
          <w:lang w:eastAsia="zh-TW"/>
        </w:rPr>
        <w:t>Midford</w:t>
      </w:r>
      <w:proofErr w:type="spellEnd"/>
      <w:r>
        <w:rPr>
          <w:rFonts w:ascii="Times New Roman" w:hAnsi="Times New Roman" w:cs="Times New Roman"/>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McPeek</w:t>
      </w:r>
      <w:proofErr w:type="spellEnd"/>
      <w:r w:rsidRPr="00A54453">
        <w:rPr>
          <w:rFonts w:ascii="Times New Roman" w:hAnsi="Times New Roman" w:cs="Times New Roman"/>
        </w:rPr>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Meng</w:t>
      </w:r>
      <w:proofErr w:type="spellEnd"/>
      <w:r w:rsidRPr="00A54453">
        <w:rPr>
          <w:rFonts w:ascii="Times New Roman" w:hAnsi="Times New Roman" w:cs="Times New Roman"/>
        </w:rPr>
        <w:t xml:space="preserve"> C.,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Moret</w:t>
      </w:r>
      <w:proofErr w:type="spellEnd"/>
      <w:r w:rsidRPr="00A54453">
        <w:rPr>
          <w:rFonts w:ascii="Times New Roman" w:hAnsi="Times New Roman" w:cs="Times New Roman"/>
        </w:rPr>
        <w:t xml:space="preserve"> B.M.E., </w:t>
      </w:r>
      <w:proofErr w:type="spellStart"/>
      <w:r w:rsidRPr="00A54453">
        <w:rPr>
          <w:rFonts w:ascii="Times New Roman" w:hAnsi="Times New Roman" w:cs="Times New Roman"/>
        </w:rPr>
        <w:t>Nakhleh</w:t>
      </w:r>
      <w:proofErr w:type="spellEnd"/>
      <w:r w:rsidRPr="00A54453">
        <w:rPr>
          <w:rFonts w:ascii="Times New Roman" w:hAnsi="Times New Roman" w:cs="Times New Roman"/>
          <w:lang w:eastAsia="zh-TW"/>
        </w:rPr>
        <w:t xml:space="preserve"> L.</w:t>
      </w:r>
      <w:r w:rsidRPr="00A54453">
        <w:rPr>
          <w:rFonts w:ascii="Times New Roman" w:hAnsi="Times New Roman" w:cs="Times New Roman"/>
        </w:rPr>
        <w:t xml:space="preserve">, </w:t>
      </w:r>
      <w:proofErr w:type="spellStart"/>
      <w:r w:rsidRPr="00A54453">
        <w:rPr>
          <w:rFonts w:ascii="Times New Roman" w:hAnsi="Times New Roman" w:cs="Times New Roman"/>
        </w:rPr>
        <w:t>Warnow</w:t>
      </w:r>
      <w:proofErr w:type="spellEnd"/>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xml:space="preserve">, </w:t>
      </w:r>
      <w:proofErr w:type="spellStart"/>
      <w:r w:rsidRPr="00A54453">
        <w:rPr>
          <w:rFonts w:ascii="Times New Roman" w:hAnsi="Times New Roman" w:cs="Times New Roman"/>
        </w:rPr>
        <w:t>Tholse</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xml:space="preserve">, </w:t>
      </w:r>
      <w:proofErr w:type="spellStart"/>
      <w:r w:rsidRPr="00A54453">
        <w:rPr>
          <w:rFonts w:ascii="Times New Roman" w:hAnsi="Times New Roman" w:cs="Times New Roman"/>
        </w:rPr>
        <w:t>Padolina</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xml:space="preserve">, </w:t>
      </w:r>
      <w:proofErr w:type="spellStart"/>
      <w:r w:rsidRPr="00A54453">
        <w:rPr>
          <w:rFonts w:ascii="Times New Roman" w:hAnsi="Times New Roman" w:cs="Times New Roman"/>
        </w:rPr>
        <w:t>Timme</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w:t>
      </w:r>
      <w:proofErr w:type="spellStart"/>
      <w:r w:rsidRPr="00A54453">
        <w:rPr>
          <w:rFonts w:ascii="Times New Roman" w:hAnsi="Times New Roman" w:cs="Times New Roman"/>
        </w:rPr>
        <w:t>reconstructibility</w:t>
      </w:r>
      <w:proofErr w:type="spellEnd"/>
      <w:r w:rsidRPr="00A54453">
        <w:rPr>
          <w:rFonts w:ascii="Times New Roman" w:hAnsi="Times New Roman" w:cs="Times New Roman"/>
        </w:rPr>
        <w:t>,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O'Meara B.C., </w:t>
      </w:r>
      <w:proofErr w:type="spellStart"/>
      <w:r w:rsidRPr="00A54453">
        <w:rPr>
          <w:rFonts w:ascii="Times New Roman" w:hAnsi="Times New Roman" w:cs="Times New Roman"/>
        </w:rPr>
        <w:t>Ané</w:t>
      </w:r>
      <w:proofErr w:type="spellEnd"/>
      <w:r w:rsidRPr="00A54453">
        <w:rPr>
          <w:rFonts w:ascii="Times New Roman" w:hAnsi="Times New Roman" w:cs="Times New Roman"/>
        </w:rPr>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lastRenderedPageBreak/>
        <w:t xml:space="preserve">Paradis E, Claude J. &amp; Strimmer K. 2004. APE: analyses of phylogenetics and evolution in R language. </w:t>
      </w:r>
      <w:proofErr w:type="spellStart"/>
      <w:r>
        <w:rPr>
          <w:rFonts w:ascii="Times New Roman" w:hAnsi="Times New Roman" w:cs="Times New Roman"/>
        </w:rPr>
        <w:t>Bioinfromatics</w:t>
      </w:r>
      <w:proofErr w:type="spellEnd"/>
      <w:r>
        <w:rPr>
          <w:rFonts w:ascii="Times New Roman" w:hAnsi="Times New Roman" w:cs="Times New Roman"/>
        </w:rPr>
        <w:t xml:space="preserve">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rPr>
        <w:t>Pawitan</w:t>
      </w:r>
      <w:proofErr w:type="spellEnd"/>
      <w:r>
        <w:rPr>
          <w:rFonts w:ascii="Times New Roman" w:hAnsi="Times New Roman" w:cs="Times New Roman"/>
        </w:rP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Pickrell</w:t>
      </w:r>
      <w:proofErr w:type="spellEnd"/>
      <w:r>
        <w:rPr>
          <w:rFonts w:ascii="Times New Roman" w:hAnsi="Times New Roman" w:cs="Times New Roman"/>
          <w:lang w:eastAsia="zh-TW"/>
        </w:rPr>
        <w:t xml:space="preserve"> J.K. and Pritchard J.K. 2012. Inference of population splits and mixtures from genome-wide allele frequency data. </w:t>
      </w:r>
      <w:proofErr w:type="spellStart"/>
      <w:r>
        <w:rPr>
          <w:rFonts w:ascii="Times New Roman" w:hAnsi="Times New Roman" w:cs="Times New Roman"/>
          <w:lang w:eastAsia="zh-TW"/>
        </w:rPr>
        <w:t>PLoS</w:t>
      </w:r>
      <w:proofErr w:type="spellEnd"/>
      <w:r>
        <w:rPr>
          <w:rFonts w:ascii="Times New Roman" w:hAnsi="Times New Roman" w:cs="Times New Roman"/>
          <w:lang w:eastAsia="zh-TW"/>
        </w:rPr>
        <w:t xml:space="preserve"> Genet 8(11): e1002967.</w:t>
      </w:r>
    </w:p>
    <w:p w14:paraId="5306CEEF" w14:textId="12F7C836" w:rsidR="001116C0" w:rsidRDefault="001116C0" w:rsidP="00BF4D8F">
      <w:pPr>
        <w:tabs>
          <w:tab w:val="left" w:pos="2843"/>
        </w:tabs>
        <w:spacing w:line="480" w:lineRule="auto"/>
        <w:ind w:left="360" w:hanging="360"/>
        <w:rPr>
          <w:rFonts w:ascii="Times New Roman" w:hAnsi="Times New Roman" w:cs="Times New Roman"/>
        </w:rPr>
      </w:pPr>
      <w:proofErr w:type="spellStart"/>
      <w:r>
        <w:rPr>
          <w:rFonts w:ascii="Times New Roman" w:hAnsi="Times New Roman" w:cs="Times New Roman"/>
        </w:rPr>
        <w:t>Rebonato</w:t>
      </w:r>
      <w:proofErr w:type="spellEnd"/>
      <w:r>
        <w:rPr>
          <w:rFonts w:ascii="Times New Roman" w:hAnsi="Times New Roman" w:cs="Times New Roman"/>
        </w:rPr>
        <w:t xml:space="preserve"> R.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Revell</w:t>
      </w:r>
      <w:proofErr w:type="spellEnd"/>
      <w:r w:rsidRPr="00A54453">
        <w:rPr>
          <w:rFonts w:ascii="Times New Roman" w:hAnsi="Times New Roman" w:cs="Times New Roman"/>
          <w:lang w:eastAsia="zh-TW"/>
        </w:rPr>
        <w:t xml:space="preserve"> L.J. 2012. </w:t>
      </w:r>
      <w:proofErr w:type="spellStart"/>
      <w:proofErr w:type="gramStart"/>
      <w:r w:rsidRPr="00A54453">
        <w:rPr>
          <w:rFonts w:ascii="Times New Roman" w:hAnsi="Times New Roman" w:cs="Times New Roman"/>
          <w:lang w:eastAsia="zh-TW"/>
        </w:rPr>
        <w:t>phytools</w:t>
      </w:r>
      <w:proofErr w:type="spellEnd"/>
      <w:proofErr w:type="gramEnd"/>
      <w:r w:rsidRPr="00A54453">
        <w:rPr>
          <w:rFonts w:ascii="Times New Roman" w:hAnsi="Times New Roman" w:cs="Times New Roman"/>
          <w:lang w:eastAsia="zh-TW"/>
        </w:rPr>
        <w:t xml:space="preserve">: An R package for phylogenetic comparative biology(and other things). Methods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3:217-223. </w:t>
      </w:r>
      <w:proofErr w:type="gramStart"/>
      <w:r w:rsidRPr="00A54453">
        <w:rPr>
          <w:rFonts w:ascii="Times New Roman" w:hAnsi="Times New Roman" w:cs="Times New Roman"/>
          <w:lang w:eastAsia="zh-TW"/>
        </w:rPr>
        <w:t>doi:10.1111</w:t>
      </w:r>
      <w:proofErr w:type="gramEnd"/>
      <w:r w:rsidRPr="00A54453">
        <w:rPr>
          <w:rFonts w:ascii="Times New Roman" w:hAnsi="Times New Roman" w:cs="Times New Roman"/>
          <w:lang w:eastAsia="zh-TW"/>
        </w:rPr>
        <w:t>/j.2041-210X.2011.00169.x</w:t>
      </w:r>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 xml:space="preserve">Rhymer J.M. and </w:t>
      </w:r>
      <w:proofErr w:type="spellStart"/>
      <w:r>
        <w:rPr>
          <w:rFonts w:ascii="Times New Roman" w:hAnsi="Times New Roman" w:cs="Times New Roman"/>
          <w:lang w:eastAsia="zh-TW"/>
        </w:rPr>
        <w:t>Simberloff</w:t>
      </w:r>
      <w:proofErr w:type="spellEnd"/>
      <w:r>
        <w:rPr>
          <w:rFonts w:ascii="Times New Roman" w:hAnsi="Times New Roman" w:cs="Times New Roman"/>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Rieseberg</w:t>
      </w:r>
      <w:proofErr w:type="spellEnd"/>
      <w:r w:rsidRPr="00A54453">
        <w:rPr>
          <w:rFonts w:ascii="Times New Roman" w:hAnsi="Times New Roman" w:cs="Times New Roman"/>
          <w:lang w:eastAsia="zh-TW"/>
        </w:rPr>
        <w:t xml:space="preserve">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Sang T.,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Schluter</w:t>
      </w:r>
      <w:proofErr w:type="spellEnd"/>
      <w:r>
        <w:rPr>
          <w:rFonts w:ascii="Times New Roman" w:hAnsi="Times New Roman" w:cs="Times New Roman"/>
        </w:rPr>
        <w:t xml:space="preserve">, D., Price T., </w:t>
      </w:r>
      <w:proofErr w:type="spellStart"/>
      <w:r>
        <w:rPr>
          <w:rFonts w:ascii="Times New Roman" w:hAnsi="Times New Roman" w:cs="Times New Roman"/>
        </w:rPr>
        <w:t>Mooers</w:t>
      </w:r>
      <w:proofErr w:type="spellEnd"/>
      <w:r>
        <w:rPr>
          <w:rFonts w:ascii="Times New Roman" w:hAnsi="Times New Roman" w:cs="Times New Roman"/>
        </w:rPr>
        <w:t xml:space="preserve">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w:t>
      </w:r>
      <w:proofErr w:type="spellStart"/>
      <w:r>
        <w:rPr>
          <w:rFonts w:ascii="Times New Roman" w:hAnsi="Times New Roman" w:cs="Times New Roman"/>
        </w:rPr>
        <w:t>treePL</w:t>
      </w:r>
      <w:proofErr w:type="spellEnd"/>
      <w:r>
        <w:rPr>
          <w:rFonts w:ascii="Times New Roman" w:hAnsi="Times New Roman" w:cs="Times New Roman"/>
        </w:rPr>
        <w:t xml:space="preserve">: Divergence time estimation using penalized likelihood for large phylogenies. Bioinformatics </w:t>
      </w:r>
      <w:proofErr w:type="spellStart"/>
      <w:r w:rsidRPr="00F8312E">
        <w:rPr>
          <w:rFonts w:ascii="Times New Roman" w:hAnsi="Times New Roman" w:cs="Times New Roman"/>
        </w:rPr>
        <w:t>doi</w:t>
      </w:r>
      <w:proofErr w:type="spellEnd"/>
      <w:r w:rsidRPr="00F8312E">
        <w:rPr>
          <w:rFonts w:ascii="Times New Roman" w:hAnsi="Times New Roman" w:cs="Times New Roman"/>
        </w:rPr>
        <w:t>: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s-Lemus</w:t>
      </w:r>
      <w:proofErr w:type="spellEnd"/>
      <w:r>
        <w:rPr>
          <w:rFonts w:ascii="Times New Roman" w:hAnsi="Times New Roman" w:cs="Times New Roman"/>
          <w:lang w:eastAsia="zh-TW"/>
        </w:rPr>
        <w:t xml:space="preserve"> C.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C. 2016. Inferring phylogenetic networks with maximum </w:t>
      </w:r>
      <w:proofErr w:type="spellStart"/>
      <w:r>
        <w:rPr>
          <w:rFonts w:ascii="Times New Roman" w:hAnsi="Times New Roman" w:cs="Times New Roman"/>
          <w:lang w:eastAsia="zh-TW"/>
        </w:rPr>
        <w:t>pseudolikelihood</w:t>
      </w:r>
      <w:proofErr w:type="spellEnd"/>
      <w:r>
        <w:rPr>
          <w:rFonts w:ascii="Times New Roman" w:hAnsi="Times New Roman" w:cs="Times New Roman"/>
          <w:lang w:eastAsia="zh-TW"/>
        </w:rPr>
        <w:t xml:space="preserve"> under incomplete lineage sorting. </w:t>
      </w:r>
      <w:proofErr w:type="spellStart"/>
      <w:r w:rsidRPr="006A6088">
        <w:rPr>
          <w:rFonts w:ascii="Times New Roman" w:hAnsi="Times New Roman" w:cs="Times New Roman"/>
          <w:i/>
          <w:iCs/>
          <w:lang w:eastAsia="zh-TW"/>
        </w:rPr>
        <w:t>PLoS</w:t>
      </w:r>
      <w:proofErr w:type="spellEnd"/>
      <w:r w:rsidRPr="006A6088">
        <w:rPr>
          <w:rFonts w:ascii="Times New Roman" w:hAnsi="Times New Roman" w:cs="Times New Roman"/>
          <w:i/>
          <w:iCs/>
          <w:lang w:eastAsia="zh-TW"/>
        </w:rPr>
        <w:t xml:space="preserve">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proofErr w:type="spellStart"/>
      <w:r>
        <w:rPr>
          <w:rFonts w:ascii="Times New Roman" w:hAnsi="Times New Roman" w:cs="Times New Roman"/>
        </w:rPr>
        <w:t>Stadler</w:t>
      </w:r>
      <w:proofErr w:type="spellEnd"/>
      <w:r>
        <w:rPr>
          <w:rFonts w:ascii="Times New Roman" w:hAnsi="Times New Roman" w:cs="Times New Roman"/>
        </w:rPr>
        <w:t xml:space="preserve"> T. </w:t>
      </w:r>
      <w:proofErr w:type="spellStart"/>
      <w:r>
        <w:rPr>
          <w:rFonts w:ascii="Times New Roman" w:hAnsi="Times New Roman" w:cs="Times New Roman"/>
        </w:rPr>
        <w:t>TreeSim</w:t>
      </w:r>
      <w:proofErr w:type="spellEnd"/>
      <w:r>
        <w:rPr>
          <w:rFonts w:ascii="Times New Roman" w:hAnsi="Times New Roman" w:cs="Times New Roman"/>
        </w:rPr>
        <w:t xml:space="preserve">: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eastAsia="Times New Roman" w:hAnsi="Times New Roman" w:cs="Times New Roman"/>
        </w:rPr>
        <w:t>Stamatakis</w:t>
      </w:r>
      <w:proofErr w:type="spellEnd"/>
      <w:r>
        <w:rPr>
          <w:rFonts w:ascii="Times New Roman" w:eastAsia="Times New Roman" w:hAnsi="Times New Roman" w:cs="Times New Roman"/>
        </w:rPr>
        <w:t xml:space="preserve"> A. 2014. </w:t>
      </w:r>
      <w:proofErr w:type="spellStart"/>
      <w:r>
        <w:rPr>
          <w:rFonts w:ascii="Times New Roman" w:eastAsia="Times New Roman" w:hAnsi="Times New Roman" w:cs="Times New Roman"/>
        </w:rPr>
        <w:t>RAxML</w:t>
      </w:r>
      <w:proofErr w:type="spellEnd"/>
      <w:r>
        <w:rPr>
          <w:rFonts w:ascii="Times New Roman" w:eastAsia="Times New Roman" w:hAnsi="Times New Roman" w:cs="Times New Roman"/>
        </w:rPr>
        <w:t xml:space="preserve"> version 8: A tool for phylogenetic analysis and post analysis of large phylogenies. Bioinformatics </w:t>
      </w:r>
      <w:proofErr w:type="spellStart"/>
      <w:r w:rsidRPr="00F8312E">
        <w:rPr>
          <w:rFonts w:ascii="Times New Roman" w:eastAsia="Times New Roman" w:hAnsi="Times New Roman" w:cs="Times New Roman"/>
        </w:rPr>
        <w:t>doi</w:t>
      </w:r>
      <w:proofErr w:type="spellEnd"/>
      <w:r w:rsidRPr="00F8312E">
        <w:rPr>
          <w:rFonts w:ascii="Times New Roman" w:eastAsia="Times New Roman" w:hAnsi="Times New Roman" w:cs="Times New Roman"/>
        </w:rPr>
        <w:t>: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Swofford</w:t>
      </w:r>
      <w:proofErr w:type="spellEnd"/>
      <w:r w:rsidRPr="00A54453">
        <w:rPr>
          <w:rFonts w:ascii="Times New Roman" w:hAnsi="Times New Roman" w:cs="Times New Roman"/>
          <w:lang w:eastAsia="zh-TW"/>
        </w:rPr>
        <w:t xml:space="preserve">, D.L. 2003. PAUP*. Phylogenetic Analysis Using </w:t>
      </w:r>
      <w:proofErr w:type="gramStart"/>
      <w:r w:rsidRPr="00A54453">
        <w:rPr>
          <w:rFonts w:ascii="Times New Roman" w:hAnsi="Times New Roman" w:cs="Times New Roman"/>
          <w:lang w:eastAsia="zh-TW"/>
        </w:rPr>
        <w:t>Parsimony(</w:t>
      </w:r>
      <w:proofErr w:type="gramEnd"/>
      <w:r w:rsidRPr="00A54453">
        <w:rPr>
          <w:rFonts w:ascii="Times New Roman" w:hAnsi="Times New Roman" w:cs="Times New Roman"/>
          <w:lang w:eastAsia="zh-TW"/>
        </w:rPr>
        <w:t xml:space="preserve">* and Other Methods). Version 4. </w:t>
      </w:r>
      <w:proofErr w:type="spellStart"/>
      <w:r w:rsidRPr="00A54453">
        <w:rPr>
          <w:rFonts w:ascii="Times New Roman" w:hAnsi="Times New Roman" w:cs="Times New Roman"/>
          <w:lang w:eastAsia="zh-TW"/>
        </w:rPr>
        <w:t>Sinauer</w:t>
      </w:r>
      <w:proofErr w:type="spellEnd"/>
      <w:r w:rsidRPr="00A54453">
        <w:rPr>
          <w:rFonts w:ascii="Times New Roman" w:hAnsi="Times New Roman" w:cs="Times New Roman"/>
          <w:lang w:eastAsia="zh-TW"/>
        </w:rPr>
        <w:t xml:space="preserve">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Wang J, </w:t>
      </w:r>
      <w:proofErr w:type="spellStart"/>
      <w:r w:rsidRPr="00A54453">
        <w:rPr>
          <w:rFonts w:ascii="Times New Roman" w:hAnsi="Times New Roman" w:cs="Times New Roman"/>
        </w:rPr>
        <w:t>Guo</w:t>
      </w:r>
      <w:proofErr w:type="spellEnd"/>
      <w:r w:rsidRPr="00A54453">
        <w:rPr>
          <w:rFonts w:ascii="Times New Roman" w:hAnsi="Times New Roman" w:cs="Times New Roman"/>
        </w:rPr>
        <w:t xml:space="preserve"> M, Xing L, </w:t>
      </w:r>
      <w:proofErr w:type="spellStart"/>
      <w:r w:rsidRPr="00A54453">
        <w:rPr>
          <w:rFonts w:ascii="Times New Roman" w:hAnsi="Times New Roman" w:cs="Times New Roman"/>
        </w:rPr>
        <w:t>Che</w:t>
      </w:r>
      <w:proofErr w:type="spellEnd"/>
      <w:r w:rsidRPr="00A54453">
        <w:rPr>
          <w:rFonts w:ascii="Times New Roman" w:hAnsi="Times New Roman" w:cs="Times New Roman"/>
        </w:rPr>
        <w:t xml:space="preserv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D.E., Peterson J.T., </w:t>
      </w:r>
      <w:proofErr w:type="spellStart"/>
      <w:r w:rsidRPr="00A54453">
        <w:rPr>
          <w:rFonts w:ascii="Times New Roman" w:hAnsi="Times New Roman" w:cs="Times New Roman"/>
        </w:rPr>
        <w:t>Spruell</w:t>
      </w:r>
      <w:proofErr w:type="spellEnd"/>
      <w:r w:rsidRPr="00A54453">
        <w:rPr>
          <w:rFonts w:ascii="Times New Roman" w:hAnsi="Times New Roman" w:cs="Times New Roman"/>
        </w:rPr>
        <w:t xml:space="preserve"> P. 2002. A model using phenotypic characteristics to detect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w:t>
      </w:r>
      <w:proofErr w:type="spellStart"/>
      <w:r>
        <w:rPr>
          <w:rFonts w:ascii="Times New Roman" w:hAnsi="Times New Roman" w:cs="Times New Roman"/>
        </w:rPr>
        <w:t>Riesberg</w:t>
      </w:r>
      <w:proofErr w:type="spellEnd"/>
      <w:r>
        <w:rPr>
          <w:rFonts w:ascii="Times New Roman" w:hAnsi="Times New Roman" w:cs="Times New Roman"/>
        </w:rPr>
        <w:t xml:space="preserve"> LH. 2002. Habitat divergence between a homoploid hybrid sunflower species, Helianthus </w:t>
      </w:r>
      <w:proofErr w:type="spellStart"/>
      <w:r>
        <w:rPr>
          <w:rFonts w:ascii="Times New Roman" w:hAnsi="Times New Roman" w:cs="Times New Roman"/>
        </w:rPr>
        <w:t>paradoxus</w:t>
      </w:r>
      <w:proofErr w:type="spellEnd"/>
      <w:r>
        <w:rPr>
          <w:rFonts w:ascii="Times New Roman" w:hAnsi="Times New Roman" w:cs="Times New Roman"/>
        </w:rPr>
        <w:t xml:space="preserve"> (</w:t>
      </w:r>
      <w:proofErr w:type="spellStart"/>
      <w:r>
        <w:rPr>
          <w:rFonts w:ascii="Times New Roman" w:hAnsi="Times New Roman" w:cs="Times New Roman"/>
        </w:rPr>
        <w:t>Asteraceae</w:t>
      </w:r>
      <w:proofErr w:type="spellEnd"/>
      <w:r>
        <w:rPr>
          <w:rFonts w:ascii="Times New Roman" w:hAnsi="Times New Roman" w:cs="Times New Roman"/>
        </w:rPr>
        <w:t xml:space="preserv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Willson</w:t>
      </w:r>
      <w:proofErr w:type="spellEnd"/>
      <w:r w:rsidRPr="00A54453">
        <w:rPr>
          <w:rFonts w:ascii="Times New Roman" w:hAnsi="Times New Roman" w:cs="Times New Roman"/>
        </w:rPr>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6"/>
      <w:pgSz w:w="12240" w:h="15840"/>
      <w:pgMar w:top="1440" w:right="1440" w:bottom="1440" w:left="1440" w:header="720" w:footer="720" w:gutter="0"/>
      <w:lnNumType w:countBy="1" w:restart="continuous"/>
      <w:cols w:space="72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18D13" w15:done="0"/>
  <w15:commentEx w15:paraId="08FCE1CB" w15:done="0"/>
  <w15:commentEx w15:paraId="307FA09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B201D1" w14:textId="77777777" w:rsidR="00E03597" w:rsidRDefault="00E03597">
      <w:r>
        <w:separator/>
      </w:r>
    </w:p>
  </w:endnote>
  <w:endnote w:type="continuationSeparator" w:id="0">
    <w:p w14:paraId="33C261D1" w14:textId="77777777" w:rsidR="00E03597" w:rsidRDefault="00E03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標楷體">
    <w:altName w:val="宋体"/>
    <w:charset w:val="88"/>
    <w:family w:val="script"/>
    <w:pitch w:val="fixed"/>
    <w:sig w:usb0="00000003" w:usb1="080E0000" w:usb2="00000016" w:usb3="00000000" w:csb0="00100001" w:csb1="00000000"/>
  </w:font>
  <w:font w:name="新細明體">
    <w:charset w:val="51"/>
    <w:family w:val="auto"/>
    <w:pitch w:val="variable"/>
    <w:sig w:usb0="00000001" w:usb1="08080000" w:usb2="00000010" w:usb3="00000000" w:csb0="001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charset w:val="51"/>
    <w:family w:val="auto"/>
    <w:pitch w:val="variable"/>
    <w:sig w:usb0="00000001" w:usb1="08080000" w:usb2="00000010" w:usb3="00000000" w:csb0="00100000"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535330"/>
      <w:docPartObj>
        <w:docPartGallery w:val="Page Numbers (Bottom of Page)"/>
        <w:docPartUnique/>
      </w:docPartObj>
    </w:sdtPr>
    <w:sdtEndPr>
      <w:rPr>
        <w:noProof/>
      </w:rPr>
    </w:sdtEndPr>
    <w:sdtContent>
      <w:p w14:paraId="6404F8EB" w14:textId="77777777" w:rsidR="00E03597" w:rsidRDefault="00E03597">
        <w:pPr>
          <w:jc w:val="center"/>
        </w:pPr>
        <w:r>
          <w:fldChar w:fldCharType="begin"/>
        </w:r>
        <w:r>
          <w:instrText xml:space="preserve"> PAGE   \* MERGEFORMAT </w:instrText>
        </w:r>
        <w:r>
          <w:fldChar w:fldCharType="separate"/>
        </w:r>
        <w:r w:rsidR="0077690F">
          <w:rPr>
            <w:noProof/>
          </w:rPr>
          <w:t>12</w:t>
        </w:r>
        <w:r>
          <w:rPr>
            <w:noProof/>
          </w:rPr>
          <w:fldChar w:fldCharType="end"/>
        </w:r>
      </w:p>
    </w:sdtContent>
  </w:sdt>
  <w:p w14:paraId="2DCE4AA1" w14:textId="77777777" w:rsidR="00E03597" w:rsidRDefault="00E0359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B5D225" w14:textId="77777777" w:rsidR="00E03597" w:rsidRDefault="00E03597">
      <w:r>
        <w:separator/>
      </w:r>
    </w:p>
  </w:footnote>
  <w:footnote w:type="continuationSeparator" w:id="0">
    <w:p w14:paraId="66E77002" w14:textId="77777777" w:rsidR="00E03597" w:rsidRDefault="00E0359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Microsoft Office 使用者">
    <w15:presenceInfo w15:providerId="None" w15:userId="Microsoft Office 使用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6C0"/>
    <w:rsid w:val="000335AD"/>
    <w:rsid w:val="0003388A"/>
    <w:rsid w:val="00050B8F"/>
    <w:rsid w:val="00052387"/>
    <w:rsid w:val="00057A74"/>
    <w:rsid w:val="0008005C"/>
    <w:rsid w:val="00082914"/>
    <w:rsid w:val="000A38E8"/>
    <w:rsid w:val="000C1F1E"/>
    <w:rsid w:val="000D4AC8"/>
    <w:rsid w:val="000F307E"/>
    <w:rsid w:val="00100AF4"/>
    <w:rsid w:val="001116C0"/>
    <w:rsid w:val="00112A9B"/>
    <w:rsid w:val="00116DA5"/>
    <w:rsid w:val="001220F9"/>
    <w:rsid w:val="001409BD"/>
    <w:rsid w:val="001431ED"/>
    <w:rsid w:val="00156E18"/>
    <w:rsid w:val="0017074C"/>
    <w:rsid w:val="001A1ABB"/>
    <w:rsid w:val="001A37F4"/>
    <w:rsid w:val="001D480A"/>
    <w:rsid w:val="001E4018"/>
    <w:rsid w:val="001E6255"/>
    <w:rsid w:val="00203996"/>
    <w:rsid w:val="00237120"/>
    <w:rsid w:val="002450C6"/>
    <w:rsid w:val="00267A5E"/>
    <w:rsid w:val="00275104"/>
    <w:rsid w:val="002805C7"/>
    <w:rsid w:val="002C4335"/>
    <w:rsid w:val="002E7E5D"/>
    <w:rsid w:val="0036013B"/>
    <w:rsid w:val="003A0CC4"/>
    <w:rsid w:val="003B4D49"/>
    <w:rsid w:val="003E7DA3"/>
    <w:rsid w:val="003F1C2D"/>
    <w:rsid w:val="00416613"/>
    <w:rsid w:val="004450A2"/>
    <w:rsid w:val="00474F21"/>
    <w:rsid w:val="00486028"/>
    <w:rsid w:val="00493CE4"/>
    <w:rsid w:val="004B3CAF"/>
    <w:rsid w:val="004D3403"/>
    <w:rsid w:val="00521B2C"/>
    <w:rsid w:val="005253AB"/>
    <w:rsid w:val="005308B5"/>
    <w:rsid w:val="00545EE2"/>
    <w:rsid w:val="005561E9"/>
    <w:rsid w:val="00556FAA"/>
    <w:rsid w:val="00565DAF"/>
    <w:rsid w:val="0056660D"/>
    <w:rsid w:val="00570B13"/>
    <w:rsid w:val="0058794C"/>
    <w:rsid w:val="005942FF"/>
    <w:rsid w:val="00594C75"/>
    <w:rsid w:val="005A5DF9"/>
    <w:rsid w:val="005C3B3B"/>
    <w:rsid w:val="005C4F8B"/>
    <w:rsid w:val="005D3BCE"/>
    <w:rsid w:val="005D7A3C"/>
    <w:rsid w:val="006013BC"/>
    <w:rsid w:val="00634963"/>
    <w:rsid w:val="00652F3F"/>
    <w:rsid w:val="00656F6B"/>
    <w:rsid w:val="006849FB"/>
    <w:rsid w:val="006B2B46"/>
    <w:rsid w:val="006C22E4"/>
    <w:rsid w:val="00712D41"/>
    <w:rsid w:val="00724CE9"/>
    <w:rsid w:val="0073077C"/>
    <w:rsid w:val="00755EE7"/>
    <w:rsid w:val="0077221B"/>
    <w:rsid w:val="0077690F"/>
    <w:rsid w:val="007D7E70"/>
    <w:rsid w:val="007E0F84"/>
    <w:rsid w:val="007E391B"/>
    <w:rsid w:val="008026E1"/>
    <w:rsid w:val="00815417"/>
    <w:rsid w:val="00827ABC"/>
    <w:rsid w:val="00833D3B"/>
    <w:rsid w:val="00842DED"/>
    <w:rsid w:val="00843015"/>
    <w:rsid w:val="008446A5"/>
    <w:rsid w:val="00860036"/>
    <w:rsid w:val="00860596"/>
    <w:rsid w:val="008872D1"/>
    <w:rsid w:val="00887BDA"/>
    <w:rsid w:val="00891101"/>
    <w:rsid w:val="008C5074"/>
    <w:rsid w:val="008D151A"/>
    <w:rsid w:val="00920B01"/>
    <w:rsid w:val="0094069D"/>
    <w:rsid w:val="00953B61"/>
    <w:rsid w:val="009561E2"/>
    <w:rsid w:val="00966D77"/>
    <w:rsid w:val="00973990"/>
    <w:rsid w:val="00985F3E"/>
    <w:rsid w:val="00990398"/>
    <w:rsid w:val="009F15E8"/>
    <w:rsid w:val="00A154BA"/>
    <w:rsid w:val="00A27433"/>
    <w:rsid w:val="00A44D70"/>
    <w:rsid w:val="00A46913"/>
    <w:rsid w:val="00A70541"/>
    <w:rsid w:val="00A71EA0"/>
    <w:rsid w:val="00A76491"/>
    <w:rsid w:val="00A80626"/>
    <w:rsid w:val="00A95334"/>
    <w:rsid w:val="00AA00FC"/>
    <w:rsid w:val="00AC7EB7"/>
    <w:rsid w:val="00AD0C62"/>
    <w:rsid w:val="00AF1BBD"/>
    <w:rsid w:val="00B1306F"/>
    <w:rsid w:val="00B144E0"/>
    <w:rsid w:val="00B64248"/>
    <w:rsid w:val="00B70293"/>
    <w:rsid w:val="00B82ABD"/>
    <w:rsid w:val="00B84A6B"/>
    <w:rsid w:val="00BA5E3F"/>
    <w:rsid w:val="00BB514A"/>
    <w:rsid w:val="00BF4D8F"/>
    <w:rsid w:val="00C0720D"/>
    <w:rsid w:val="00C07B00"/>
    <w:rsid w:val="00C16D52"/>
    <w:rsid w:val="00C248BE"/>
    <w:rsid w:val="00C450F9"/>
    <w:rsid w:val="00C45C13"/>
    <w:rsid w:val="00C46B05"/>
    <w:rsid w:val="00CA6EA7"/>
    <w:rsid w:val="00CA7144"/>
    <w:rsid w:val="00CD3446"/>
    <w:rsid w:val="00CD34EF"/>
    <w:rsid w:val="00CD7EF3"/>
    <w:rsid w:val="00CE4E9B"/>
    <w:rsid w:val="00D34566"/>
    <w:rsid w:val="00D41D73"/>
    <w:rsid w:val="00DE2E36"/>
    <w:rsid w:val="00DE451C"/>
    <w:rsid w:val="00DF2A63"/>
    <w:rsid w:val="00E03597"/>
    <w:rsid w:val="00E10849"/>
    <w:rsid w:val="00E10E0C"/>
    <w:rsid w:val="00E14F21"/>
    <w:rsid w:val="00E325B8"/>
    <w:rsid w:val="00E347B8"/>
    <w:rsid w:val="00E53089"/>
    <w:rsid w:val="00E761AE"/>
    <w:rsid w:val="00E92FBC"/>
    <w:rsid w:val="00EC43E4"/>
    <w:rsid w:val="00ED7E7F"/>
    <w:rsid w:val="00EE03EB"/>
    <w:rsid w:val="00EE74ED"/>
    <w:rsid w:val="00F07EF1"/>
    <w:rsid w:val="00F13547"/>
    <w:rsid w:val="00F36405"/>
    <w:rsid w:val="00F43B23"/>
    <w:rsid w:val="00F72D51"/>
    <w:rsid w:val="00F73378"/>
    <w:rsid w:val="00F81E46"/>
    <w:rsid w:val="00F91D72"/>
    <w:rsid w:val="00FB1F41"/>
    <w:rsid w:val="00FC62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9B4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Balloon Text" w:uiPriority="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6C0"/>
    <w:rPr>
      <w:kern w:val="0"/>
      <w:lang w:eastAsia="ja-JP"/>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標楷體"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新細明體" w:hAnsi="Cambria" w:cs="Times New Roman"/>
      <w:b/>
      <w:bCs/>
      <w:i/>
      <w:iCs/>
      <w:kern w:val="1"/>
      <w:sz w:val="28"/>
      <w:szCs w:val="28"/>
      <w:lang w:eastAsia="ar-SA"/>
    </w:rPr>
  </w:style>
  <w:style w:type="paragraph" w:styleId="CommentText">
    <w:name w:val="annotation text"/>
    <w:basedOn w:val="Normal"/>
    <w:link w:val="CommentTextChar"/>
    <w:unhideWhenUsed/>
    <w:rsid w:val="001116C0"/>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hAnsi="Lucida Grande" w:cs="Lucida Grande"/>
      <w:sz w:val="18"/>
      <w:szCs w:val="18"/>
    </w:rPr>
  </w:style>
  <w:style w:type="character" w:customStyle="1" w:styleId="a0">
    <w:name w:val="註解方塊文字 字元"/>
    <w:basedOn w:val="DefaultParagraphFont"/>
    <w:uiPriority w:val="99"/>
    <w:semiHidden/>
    <w:rsid w:val="001116C0"/>
    <w:rPr>
      <w:rFonts w:ascii="新細明體" w:eastAsia="新細明體"/>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ascii="Times New Roman" w:hAnsi="Times New Roman" w:cs="Times New Roman"/>
      <w:lang w:eastAsia="zh-TW"/>
    </w:rPr>
  </w:style>
  <w:style w:type="paragraph" w:styleId="Header">
    <w:name w:val="header"/>
    <w:basedOn w:val="Normal"/>
    <w:link w:val="HeaderChar"/>
    <w:unhideWhenUsed/>
    <w:rsid w:val="001116C0"/>
    <w:pPr>
      <w:tabs>
        <w:tab w:val="center" w:pos="4153"/>
        <w:tab w:val="right" w:pos="8306"/>
      </w:tabs>
      <w:snapToGrid w:val="0"/>
    </w:pPr>
    <w:rPr>
      <w:sz w:val="20"/>
      <w:szCs w:val="20"/>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sz w:val="20"/>
      <w:szCs w:val="20"/>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細明體" w:eastAsia="細明體" w:hAnsi="細明體" w:cs="細明體"/>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BodyTextChar">
    <w:name w:val="Body Text Char"/>
    <w:basedOn w:val="DefaultParagraphFont"/>
    <w:link w:val="BodyText"/>
    <w:rsid w:val="001116C0"/>
    <w:rPr>
      <w:rFonts w:ascii="標楷體" w:eastAsia="標楷體" w:hAnsi="標楷體" w:cs="標楷體"/>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Normal"/>
    <w:rsid w:val="001116C0"/>
    <w:pPr>
      <w:widowControl w:val="0"/>
      <w:suppressLineNumbers/>
      <w:suppressAutoHyphens/>
    </w:pPr>
    <w:rPr>
      <w:rFonts w:ascii="Times New Roman" w:eastAsia="新細明體" w:hAnsi="Times New Roman" w:cs="Lohit Hindi"/>
      <w:kern w:val="1"/>
      <w:lang w:eastAsia="ar-SA"/>
    </w:rPr>
  </w:style>
  <w:style w:type="paragraph" w:styleId="ListBullet">
    <w:name w:val="List Bullet"/>
    <w:basedOn w:val="Normal"/>
    <w:rsid w:val="001116C0"/>
    <w:pPr>
      <w:widowControl w:val="0"/>
      <w:numPr>
        <w:numId w:val="7"/>
      </w:numPr>
      <w:suppressAutoHyphens/>
    </w:pPr>
    <w:rPr>
      <w:rFonts w:ascii="Times New Roman" w:eastAsia="新細明體" w:hAnsi="Times New Roman" w:cs="Times New Roman"/>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BodyTextIndentChar">
    <w:name w:val="Body Text Indent Char"/>
    <w:basedOn w:val="DefaultParagraphFont"/>
    <w:link w:val="BodyTextIndent"/>
    <w:rsid w:val="001116C0"/>
    <w:rPr>
      <w:rFonts w:ascii="標楷體" w:eastAsia="標楷體" w:hAnsi="標楷體"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BodyTextIndent2Char">
    <w:name w:val="Body Text Indent 2 Char"/>
    <w:basedOn w:val="DefaultParagraphFont"/>
    <w:link w:val="BodyTextIndent2"/>
    <w:rsid w:val="001116C0"/>
    <w:rPr>
      <w:rFonts w:ascii="Times New Roman" w:eastAsia="新細明體"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BodyTextIndent3Char">
    <w:name w:val="Body Text Indent 3 Char"/>
    <w:basedOn w:val="DefaultParagraphFont"/>
    <w:link w:val="BodyTextIndent3"/>
    <w:rsid w:val="001116C0"/>
    <w:rPr>
      <w:rFonts w:ascii="Times New Roman" w:eastAsia="標楷體"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Balloon Text" w:uiPriority="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6C0"/>
    <w:rPr>
      <w:kern w:val="0"/>
      <w:lang w:eastAsia="ja-JP"/>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標楷體"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新細明體" w:hAnsi="Cambria" w:cs="Times New Roman"/>
      <w:b/>
      <w:bCs/>
      <w:i/>
      <w:iCs/>
      <w:kern w:val="1"/>
      <w:sz w:val="28"/>
      <w:szCs w:val="28"/>
      <w:lang w:eastAsia="ar-SA"/>
    </w:rPr>
  </w:style>
  <w:style w:type="paragraph" w:styleId="CommentText">
    <w:name w:val="annotation text"/>
    <w:basedOn w:val="Normal"/>
    <w:link w:val="CommentTextChar"/>
    <w:unhideWhenUsed/>
    <w:rsid w:val="001116C0"/>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hAnsi="Lucida Grande" w:cs="Lucida Grande"/>
      <w:sz w:val="18"/>
      <w:szCs w:val="18"/>
    </w:rPr>
  </w:style>
  <w:style w:type="character" w:customStyle="1" w:styleId="a0">
    <w:name w:val="註解方塊文字 字元"/>
    <w:basedOn w:val="DefaultParagraphFont"/>
    <w:uiPriority w:val="99"/>
    <w:semiHidden/>
    <w:rsid w:val="001116C0"/>
    <w:rPr>
      <w:rFonts w:ascii="新細明體" w:eastAsia="新細明體"/>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ascii="Times New Roman" w:hAnsi="Times New Roman" w:cs="Times New Roman"/>
      <w:lang w:eastAsia="zh-TW"/>
    </w:rPr>
  </w:style>
  <w:style w:type="paragraph" w:styleId="Header">
    <w:name w:val="header"/>
    <w:basedOn w:val="Normal"/>
    <w:link w:val="HeaderChar"/>
    <w:unhideWhenUsed/>
    <w:rsid w:val="001116C0"/>
    <w:pPr>
      <w:tabs>
        <w:tab w:val="center" w:pos="4153"/>
        <w:tab w:val="right" w:pos="8306"/>
      </w:tabs>
      <w:snapToGrid w:val="0"/>
    </w:pPr>
    <w:rPr>
      <w:sz w:val="20"/>
      <w:szCs w:val="20"/>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sz w:val="20"/>
      <w:szCs w:val="20"/>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細明體" w:eastAsia="細明體" w:hAnsi="細明體" w:cs="細明體"/>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BodyTextChar">
    <w:name w:val="Body Text Char"/>
    <w:basedOn w:val="DefaultParagraphFont"/>
    <w:link w:val="BodyText"/>
    <w:rsid w:val="001116C0"/>
    <w:rPr>
      <w:rFonts w:ascii="標楷體" w:eastAsia="標楷體" w:hAnsi="標楷體" w:cs="標楷體"/>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Normal"/>
    <w:rsid w:val="001116C0"/>
    <w:pPr>
      <w:widowControl w:val="0"/>
      <w:suppressLineNumbers/>
      <w:suppressAutoHyphens/>
    </w:pPr>
    <w:rPr>
      <w:rFonts w:ascii="Times New Roman" w:eastAsia="新細明體" w:hAnsi="Times New Roman" w:cs="Lohit Hindi"/>
      <w:kern w:val="1"/>
      <w:lang w:eastAsia="ar-SA"/>
    </w:rPr>
  </w:style>
  <w:style w:type="paragraph" w:styleId="ListBullet">
    <w:name w:val="List Bullet"/>
    <w:basedOn w:val="Normal"/>
    <w:rsid w:val="001116C0"/>
    <w:pPr>
      <w:widowControl w:val="0"/>
      <w:numPr>
        <w:numId w:val="7"/>
      </w:numPr>
      <w:suppressAutoHyphens/>
    </w:pPr>
    <w:rPr>
      <w:rFonts w:ascii="Times New Roman" w:eastAsia="新細明體" w:hAnsi="Times New Roman" w:cs="Times New Roman"/>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BodyTextIndentChar">
    <w:name w:val="Body Text Indent Char"/>
    <w:basedOn w:val="DefaultParagraphFont"/>
    <w:link w:val="BodyTextIndent"/>
    <w:rsid w:val="001116C0"/>
    <w:rPr>
      <w:rFonts w:ascii="標楷體" w:eastAsia="標楷體" w:hAnsi="標楷體"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BodyTextIndent2Char">
    <w:name w:val="Body Text Indent 2 Char"/>
    <w:basedOn w:val="DefaultParagraphFont"/>
    <w:link w:val="BodyTextIndent2"/>
    <w:rsid w:val="001116C0"/>
    <w:rPr>
      <w:rFonts w:ascii="Times New Roman" w:eastAsia="新細明體"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BodyTextIndent3Char">
    <w:name w:val="Body Text Indent 3 Char"/>
    <w:basedOn w:val="DefaultParagraphFont"/>
    <w:link w:val="BodyTextIndent3"/>
    <w:rsid w:val="001116C0"/>
    <w:rPr>
      <w:rFonts w:ascii="Times New Roman" w:eastAsia="標楷體"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microsoft.com/office/2011/relationships/people" Target="people.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www.fishbase.org" TargetMode="External"/><Relationship Id="rId15" Type="http://schemas.openxmlformats.org/officeDocument/2006/relationships/hyperlink" Target="http://mesquiteproject.org" TargetMode="Externa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38</Pages>
  <Words>8688</Words>
  <Characters>49524</Characters>
  <Application>Microsoft Macintosh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58096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Brian O'Meara</cp:lastModifiedBy>
  <cp:revision>123</cp:revision>
  <dcterms:created xsi:type="dcterms:W3CDTF">2017-08-28T17:18:00Z</dcterms:created>
  <dcterms:modified xsi:type="dcterms:W3CDTF">2017-09-22T05:55:00Z</dcterms:modified>
</cp:coreProperties>
</file>